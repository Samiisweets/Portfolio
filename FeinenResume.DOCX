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E43BCFA" w14:textId="652FE0B4" w:rsidR="004F4FFB" w:rsidRDefault="00115B68">
      <w:pPr>
        <w:pStyle w:val="divonlyName"/>
        <w:pBdr>
          <w:top w:val="single" w:sz="8" w:space="0" w:color="1A409A"/>
          <w:bottom w:val="none" w:sz="0" w:space="1" w:color="auto"/>
        </w:pBdr>
        <w:spacing w:after="160" w:line="640" w:lineRule="atLeast"/>
        <w:jc w:val="center"/>
        <w:rPr>
          <w:rStyle w:val="span"/>
          <w:b/>
          <w:bCs/>
          <w:smallCaps/>
          <w:color w:val="1A409A"/>
          <w:sz w:val="48"/>
          <w:szCs w:val="48"/>
        </w:rPr>
      </w:pPr>
      <w:r>
        <w:rPr>
          <w:rStyle w:val="span"/>
          <w:b/>
          <w:bCs/>
          <w:smallCaps/>
          <w:color w:val="1A409A"/>
          <w:sz w:val="48"/>
          <w:szCs w:val="48"/>
        </w:rPr>
        <w:t>Samantha</w:t>
      </w:r>
      <w:r>
        <w:rPr>
          <w:b/>
          <w:bCs/>
          <w:smallCaps/>
          <w:color w:val="1A409A"/>
          <w:sz w:val="48"/>
          <w:szCs w:val="48"/>
        </w:rPr>
        <w:t xml:space="preserve"> </w:t>
      </w:r>
      <w:proofErr w:type="spellStart"/>
      <w:r>
        <w:rPr>
          <w:rStyle w:val="span"/>
          <w:b/>
          <w:bCs/>
          <w:smallCaps/>
          <w:color w:val="1A409A"/>
          <w:sz w:val="48"/>
          <w:szCs w:val="48"/>
        </w:rPr>
        <w:t>Feinen</w:t>
      </w:r>
      <w:proofErr w:type="spellEnd"/>
    </w:p>
    <w:p w14:paraId="78CC4E20" w14:textId="39048BAE" w:rsidR="005B25FD" w:rsidRDefault="005B25FD">
      <w:pPr>
        <w:pStyle w:val="divonlyName"/>
        <w:pBdr>
          <w:top w:val="single" w:sz="8" w:space="0" w:color="1A409A"/>
          <w:bottom w:val="none" w:sz="0" w:space="1" w:color="auto"/>
        </w:pBdr>
        <w:spacing w:after="160" w:line="640" w:lineRule="atLeast"/>
        <w:jc w:val="center"/>
        <w:rPr>
          <w:b/>
          <w:bCs/>
          <w:smallCaps/>
          <w:color w:val="1A409A"/>
          <w:sz w:val="48"/>
          <w:szCs w:val="48"/>
        </w:rPr>
      </w:pPr>
      <w:r>
        <w:rPr>
          <w:rStyle w:val="span"/>
          <w:b/>
          <w:bCs/>
          <w:smallCaps/>
          <w:color w:val="1A409A"/>
          <w:sz w:val="48"/>
          <w:szCs w:val="48"/>
        </w:rPr>
        <w:t>Web Development</w:t>
      </w:r>
    </w:p>
    <w:p w14:paraId="47B5A4C0" w14:textId="77777777" w:rsidR="004F4FFB" w:rsidRDefault="00115B68">
      <w:pPr>
        <w:pStyle w:val="divdocumentdivlowerborderupper"/>
        <w:spacing w:after="10"/>
      </w:pPr>
      <w:r>
        <w:t> </w:t>
      </w:r>
    </w:p>
    <w:p w14:paraId="1E7E431A" w14:textId="77777777" w:rsidR="004F4FFB" w:rsidRDefault="00115B68">
      <w:pPr>
        <w:pStyle w:val="divdocumentdivlowerborder"/>
      </w:pPr>
      <w:r>
        <w:t> </w:t>
      </w:r>
    </w:p>
    <w:p w14:paraId="6CE0FEC1" w14:textId="77777777" w:rsidR="004F4FFB" w:rsidRDefault="00115B68">
      <w:pPr>
        <w:pStyle w:val="div"/>
        <w:spacing w:line="0" w:lineRule="atLeast"/>
        <w:rPr>
          <w:sz w:val="0"/>
          <w:szCs w:val="0"/>
        </w:rPr>
      </w:pPr>
      <w:r>
        <w:rPr>
          <w:sz w:val="0"/>
          <w:szCs w:val="0"/>
        </w:rPr>
        <w:t> </w:t>
      </w:r>
    </w:p>
    <w:p w14:paraId="0E9A28CE" w14:textId="77777777" w:rsidR="004F4FFB" w:rsidRDefault="00115B68">
      <w:pPr>
        <w:spacing w:line="300" w:lineRule="atLeast"/>
        <w:jc w:val="center"/>
        <w:rPr>
          <w:rStyle w:val="divdocumentdivaddressli"/>
          <w:sz w:val="22"/>
          <w:szCs w:val="22"/>
        </w:rPr>
      </w:pPr>
      <w:r>
        <w:rPr>
          <w:rStyle w:val="span"/>
          <w:vanish/>
          <w:sz w:val="22"/>
          <w:szCs w:val="22"/>
        </w:rPr>
        <w:t> </w:t>
      </w:r>
      <w:r>
        <w:rPr>
          <w:rStyle w:val="span"/>
          <w:sz w:val="22"/>
          <w:szCs w:val="22"/>
        </w:rPr>
        <w:t>Whiting, NJ 08759</w:t>
      </w:r>
      <w:r>
        <w:rPr>
          <w:sz w:val="22"/>
          <w:szCs w:val="22"/>
        </w:rPr>
        <w:t xml:space="preserve"> </w:t>
      </w:r>
      <w:r>
        <w:rPr>
          <w:rStyle w:val="documentbullet"/>
        </w:rPr>
        <w:t>♦</w:t>
      </w:r>
      <w:r>
        <w:rPr>
          <w:rStyle w:val="divdocumentdivaddressli"/>
          <w:sz w:val="22"/>
          <w:szCs w:val="22"/>
        </w:rPr>
        <w:t xml:space="preserve"> </w:t>
      </w:r>
      <w:r>
        <w:rPr>
          <w:rStyle w:val="span"/>
          <w:sz w:val="22"/>
          <w:szCs w:val="22"/>
        </w:rPr>
        <w:t>(848) 223</w:t>
      </w:r>
      <w:r>
        <w:rPr>
          <w:rStyle w:val="span"/>
          <w:sz w:val="22"/>
          <w:szCs w:val="22"/>
        </w:rPr>
        <w:noBreakHyphen/>
        <w:t>9501</w:t>
      </w:r>
      <w:r>
        <w:rPr>
          <w:sz w:val="22"/>
          <w:szCs w:val="22"/>
        </w:rPr>
        <w:t xml:space="preserve"> </w:t>
      </w:r>
      <w:r>
        <w:rPr>
          <w:rStyle w:val="documentbullet"/>
        </w:rPr>
        <w:t>♦</w:t>
      </w:r>
      <w:r>
        <w:rPr>
          <w:rStyle w:val="divdocumentdivaddressli"/>
          <w:sz w:val="22"/>
          <w:szCs w:val="22"/>
        </w:rPr>
        <w:t xml:space="preserve"> </w:t>
      </w:r>
      <w:r>
        <w:rPr>
          <w:rStyle w:val="span"/>
          <w:sz w:val="22"/>
          <w:szCs w:val="22"/>
        </w:rPr>
        <w:t>samanthafeinen@gmail.com</w:t>
      </w:r>
      <w:r>
        <w:rPr>
          <w:sz w:val="22"/>
          <w:szCs w:val="22"/>
        </w:rPr>
        <w:t xml:space="preserve"> </w:t>
      </w:r>
    </w:p>
    <w:p w14:paraId="4B1C0F86" w14:textId="77777777" w:rsidR="004F4FFB" w:rsidRDefault="004F4FFB">
      <w:pPr>
        <w:pStyle w:val="div"/>
        <w:spacing w:line="200" w:lineRule="exact"/>
        <w:jc w:val="center"/>
        <w:rPr>
          <w:sz w:val="14"/>
          <w:szCs w:val="14"/>
        </w:rPr>
      </w:pPr>
    </w:p>
    <w:p w14:paraId="0E8C535C" w14:textId="77777777" w:rsidR="004F4FFB" w:rsidRDefault="00115B68">
      <w:pPr>
        <w:pStyle w:val="divdocumentdivheading"/>
        <w:tabs>
          <w:tab w:val="left" w:pos="3518"/>
          <w:tab w:val="left" w:pos="11160"/>
        </w:tabs>
        <w:spacing w:before="200" w:line="320" w:lineRule="atLeast"/>
        <w:jc w:val="center"/>
        <w:rPr>
          <w:smallCaps/>
        </w:rPr>
      </w:pPr>
      <w:r>
        <w:rPr>
          <w:smallCaps/>
        </w:rPr>
        <w:t xml:space="preserve"> </w:t>
      </w:r>
      <w:r>
        <w:rPr>
          <w:strike/>
          <w:color w:val="1A409A"/>
          <w:sz w:val="30"/>
        </w:rPr>
        <w:tab/>
      </w:r>
      <w:r>
        <w:rPr>
          <w:rStyle w:val="divdocumentdivsectiontitle"/>
          <w:smallCaps/>
          <w:shd w:val="clear" w:color="auto" w:fill="FFFFFF"/>
        </w:rPr>
        <w:t xml:space="preserve">   Websites, Portfolios, Profiles   </w:t>
      </w:r>
      <w:r>
        <w:rPr>
          <w:strike/>
          <w:color w:val="1A409A"/>
          <w:sz w:val="30"/>
        </w:rPr>
        <w:tab/>
      </w:r>
    </w:p>
    <w:p w14:paraId="3866B56E" w14:textId="77777777" w:rsidR="004F4FFB" w:rsidRDefault="00115B68">
      <w:pPr>
        <w:pStyle w:val="divdocumentulli"/>
        <w:numPr>
          <w:ilvl w:val="0"/>
          <w:numId w:val="1"/>
        </w:numPr>
        <w:spacing w:line="320" w:lineRule="atLeast"/>
        <w:ind w:left="460" w:hanging="210"/>
      </w:pPr>
      <w:r>
        <w:rPr>
          <w:rStyle w:val="span"/>
        </w:rPr>
        <w:t>https://github.com/Samiisweets</w:t>
      </w:r>
    </w:p>
    <w:p w14:paraId="574B21F7" w14:textId="77777777" w:rsidR="004F4FFB" w:rsidRDefault="00115B68">
      <w:pPr>
        <w:pStyle w:val="divdocumentulli"/>
        <w:numPr>
          <w:ilvl w:val="0"/>
          <w:numId w:val="1"/>
        </w:numPr>
        <w:spacing w:line="320" w:lineRule="atLeast"/>
        <w:ind w:left="460" w:hanging="210"/>
      </w:pPr>
      <w:r>
        <w:rPr>
          <w:rStyle w:val="span"/>
        </w:rPr>
        <w:t>https://www.linkedin.com/in/samanthafeinen/</w:t>
      </w:r>
    </w:p>
    <w:p w14:paraId="7862D4DF" w14:textId="77777777" w:rsidR="004F4FFB" w:rsidRDefault="00115B68">
      <w:pPr>
        <w:pStyle w:val="divdocumentdivheading"/>
        <w:tabs>
          <w:tab w:val="left" w:pos="5053"/>
          <w:tab w:val="left" w:pos="11160"/>
        </w:tabs>
        <w:spacing w:before="200" w:line="320" w:lineRule="atLeast"/>
        <w:jc w:val="center"/>
        <w:rPr>
          <w:smallCaps/>
        </w:rPr>
      </w:pPr>
      <w:r>
        <w:rPr>
          <w:smallCaps/>
        </w:rPr>
        <w:t xml:space="preserve"> </w:t>
      </w:r>
      <w:r>
        <w:rPr>
          <w:strike/>
          <w:color w:val="1A409A"/>
          <w:sz w:val="30"/>
        </w:rPr>
        <w:tab/>
      </w:r>
      <w:r>
        <w:rPr>
          <w:rStyle w:val="divdocumentdivsectiontitle"/>
          <w:smallCaps/>
          <w:shd w:val="clear" w:color="auto" w:fill="FFFFFF"/>
        </w:rPr>
        <w:t xml:space="preserve">   Skills   </w:t>
      </w:r>
      <w:r>
        <w:rPr>
          <w:strike/>
          <w:color w:val="1A409A"/>
          <w:sz w:val="30"/>
        </w:rPr>
        <w:tab/>
      </w:r>
    </w:p>
    <w:tbl>
      <w:tblPr>
        <w:tblStyle w:val="divdocumenttable"/>
        <w:tblW w:w="0" w:type="auto"/>
        <w:tblLayout w:type="fixed"/>
        <w:tblCellMar>
          <w:left w:w="0" w:type="dxa"/>
          <w:right w:w="0" w:type="dxa"/>
        </w:tblCellMar>
        <w:tblLook w:val="05E0" w:firstRow="1" w:lastRow="1" w:firstColumn="1" w:lastColumn="1" w:noHBand="0" w:noVBand="1"/>
      </w:tblPr>
      <w:tblGrid>
        <w:gridCol w:w="5580"/>
        <w:gridCol w:w="5580"/>
      </w:tblGrid>
      <w:tr w:rsidR="004F4FFB" w14:paraId="27BF4AB9" w14:textId="77777777">
        <w:tc>
          <w:tcPr>
            <w:tcW w:w="5580" w:type="dxa"/>
            <w:tcMar>
              <w:top w:w="5" w:type="dxa"/>
              <w:left w:w="5" w:type="dxa"/>
              <w:bottom w:w="5" w:type="dxa"/>
              <w:right w:w="5" w:type="dxa"/>
            </w:tcMar>
            <w:hideMark/>
          </w:tcPr>
          <w:p w14:paraId="028D6E8B" w14:textId="77777777" w:rsidR="004F4FFB" w:rsidRDefault="00115B68">
            <w:pPr>
              <w:pStyle w:val="divdocumentulli"/>
              <w:numPr>
                <w:ilvl w:val="0"/>
                <w:numId w:val="2"/>
              </w:numPr>
              <w:spacing w:line="320" w:lineRule="atLeast"/>
              <w:ind w:left="460" w:hanging="210"/>
            </w:pPr>
            <w:r>
              <w:t>Node.js</w:t>
            </w:r>
          </w:p>
          <w:p w14:paraId="06D683F8" w14:textId="77777777" w:rsidR="004F4FFB" w:rsidRDefault="00115B68">
            <w:pPr>
              <w:pStyle w:val="divdocumentulli"/>
              <w:numPr>
                <w:ilvl w:val="0"/>
                <w:numId w:val="2"/>
              </w:numPr>
              <w:spacing w:line="320" w:lineRule="atLeast"/>
              <w:ind w:left="460" w:hanging="210"/>
            </w:pPr>
            <w:r>
              <w:t>React</w:t>
            </w:r>
          </w:p>
          <w:p w14:paraId="6E9180C8" w14:textId="77777777" w:rsidR="004F4FFB" w:rsidRDefault="00115B68">
            <w:pPr>
              <w:pStyle w:val="divdocumentulli"/>
              <w:numPr>
                <w:ilvl w:val="0"/>
                <w:numId w:val="2"/>
              </w:numPr>
              <w:spacing w:line="320" w:lineRule="atLeast"/>
              <w:ind w:left="460" w:hanging="210"/>
            </w:pPr>
            <w:r>
              <w:t>JavaScript</w:t>
            </w:r>
          </w:p>
          <w:p w14:paraId="5F06789F" w14:textId="77777777" w:rsidR="004F4FFB" w:rsidRDefault="00115B68">
            <w:pPr>
              <w:pStyle w:val="divdocumentulli"/>
              <w:numPr>
                <w:ilvl w:val="0"/>
                <w:numId w:val="2"/>
              </w:numPr>
              <w:spacing w:line="320" w:lineRule="atLeast"/>
              <w:ind w:left="460" w:hanging="210"/>
            </w:pPr>
            <w:r>
              <w:t>HTML</w:t>
            </w:r>
          </w:p>
          <w:p w14:paraId="164E661F" w14:textId="77777777" w:rsidR="004F4FFB" w:rsidRDefault="00115B68">
            <w:pPr>
              <w:pStyle w:val="divdocumentulli"/>
              <w:numPr>
                <w:ilvl w:val="0"/>
                <w:numId w:val="2"/>
              </w:numPr>
              <w:spacing w:line="320" w:lineRule="atLeast"/>
              <w:ind w:left="460" w:hanging="210"/>
            </w:pPr>
            <w:r>
              <w:t>CSS</w:t>
            </w:r>
          </w:p>
          <w:p w14:paraId="58B07E7D" w14:textId="77777777" w:rsidR="004F4FFB" w:rsidRDefault="00115B68">
            <w:pPr>
              <w:pStyle w:val="divdocumentulli"/>
              <w:numPr>
                <w:ilvl w:val="0"/>
                <w:numId w:val="2"/>
              </w:numPr>
              <w:spacing w:line="320" w:lineRule="atLeast"/>
              <w:ind w:left="460" w:hanging="210"/>
            </w:pPr>
            <w:r>
              <w:t>Git / GitHub</w:t>
            </w:r>
          </w:p>
        </w:tc>
        <w:tc>
          <w:tcPr>
            <w:tcW w:w="5580" w:type="dxa"/>
            <w:tcBorders>
              <w:left w:val="single" w:sz="8" w:space="0" w:color="FEFDFD"/>
            </w:tcBorders>
            <w:tcMar>
              <w:top w:w="5" w:type="dxa"/>
              <w:left w:w="10" w:type="dxa"/>
              <w:bottom w:w="5" w:type="dxa"/>
              <w:right w:w="5" w:type="dxa"/>
            </w:tcMar>
            <w:hideMark/>
          </w:tcPr>
          <w:p w14:paraId="05F16957" w14:textId="77777777" w:rsidR="004F4FFB" w:rsidRDefault="00115B68">
            <w:pPr>
              <w:pStyle w:val="divdocumentulli"/>
              <w:numPr>
                <w:ilvl w:val="0"/>
                <w:numId w:val="3"/>
              </w:numPr>
              <w:spacing w:line="320" w:lineRule="atLeast"/>
              <w:ind w:left="460" w:hanging="210"/>
            </w:pPr>
            <w:r>
              <w:t>Visual Studio Code</w:t>
            </w:r>
          </w:p>
          <w:p w14:paraId="1962DF9C" w14:textId="77777777" w:rsidR="004F4FFB" w:rsidRDefault="00115B68">
            <w:pPr>
              <w:pStyle w:val="divdocumentulli"/>
              <w:numPr>
                <w:ilvl w:val="0"/>
                <w:numId w:val="3"/>
              </w:numPr>
              <w:spacing w:line="320" w:lineRule="atLeast"/>
              <w:ind w:left="460" w:hanging="210"/>
            </w:pPr>
            <w:r>
              <w:t>Deep knowledge of Microsoft Office Suite</w:t>
            </w:r>
          </w:p>
          <w:p w14:paraId="01293593" w14:textId="77777777" w:rsidR="004F4FFB" w:rsidRDefault="00115B68">
            <w:pPr>
              <w:pStyle w:val="divdocumentulli"/>
              <w:numPr>
                <w:ilvl w:val="0"/>
                <w:numId w:val="3"/>
              </w:numPr>
              <w:spacing w:line="320" w:lineRule="atLeast"/>
              <w:ind w:left="460" w:hanging="210"/>
            </w:pPr>
            <w:r>
              <w:t>Critical Thinking</w:t>
            </w:r>
          </w:p>
          <w:p w14:paraId="24F8E9F9" w14:textId="77777777" w:rsidR="004F4FFB" w:rsidRDefault="00115B68">
            <w:pPr>
              <w:pStyle w:val="divdocumentulli"/>
              <w:numPr>
                <w:ilvl w:val="0"/>
                <w:numId w:val="3"/>
              </w:numPr>
              <w:spacing w:line="320" w:lineRule="atLeast"/>
              <w:ind w:left="460" w:hanging="210"/>
            </w:pPr>
            <w:r>
              <w:t>Problem Solving</w:t>
            </w:r>
          </w:p>
          <w:p w14:paraId="7C34B751" w14:textId="77777777" w:rsidR="004F4FFB" w:rsidRDefault="00115B68">
            <w:pPr>
              <w:pStyle w:val="divdocumentulli"/>
              <w:numPr>
                <w:ilvl w:val="0"/>
                <w:numId w:val="3"/>
              </w:numPr>
              <w:spacing w:line="320" w:lineRule="atLeast"/>
              <w:ind w:left="460" w:hanging="210"/>
            </w:pPr>
            <w:r>
              <w:t>Training</w:t>
            </w:r>
          </w:p>
          <w:p w14:paraId="0D699D2C" w14:textId="77777777" w:rsidR="004F4FFB" w:rsidRDefault="00115B68">
            <w:pPr>
              <w:pStyle w:val="divdocumentulli"/>
              <w:numPr>
                <w:ilvl w:val="0"/>
                <w:numId w:val="3"/>
              </w:numPr>
              <w:spacing w:line="320" w:lineRule="atLeast"/>
              <w:ind w:left="460" w:hanging="210"/>
            </w:pPr>
            <w:r>
              <w:t>Fluent in American Sign Language</w:t>
            </w:r>
          </w:p>
        </w:tc>
      </w:tr>
    </w:tbl>
    <w:p w14:paraId="70A25559" w14:textId="77777777" w:rsidR="004F4FFB" w:rsidRDefault="00115B68">
      <w:pPr>
        <w:pStyle w:val="divdocumentdivheading"/>
        <w:tabs>
          <w:tab w:val="left" w:pos="3917"/>
          <w:tab w:val="left" w:pos="11160"/>
        </w:tabs>
        <w:spacing w:before="200" w:line="320" w:lineRule="atLeast"/>
        <w:jc w:val="center"/>
        <w:rPr>
          <w:smallCaps/>
        </w:rPr>
      </w:pPr>
      <w:r>
        <w:rPr>
          <w:smallCaps/>
        </w:rPr>
        <w:t xml:space="preserve"> </w:t>
      </w:r>
      <w:r>
        <w:rPr>
          <w:strike/>
          <w:color w:val="1A409A"/>
          <w:sz w:val="30"/>
        </w:rPr>
        <w:tab/>
      </w:r>
      <w:r>
        <w:rPr>
          <w:rStyle w:val="divdocumentdivsectiontitle"/>
          <w:smallCaps/>
          <w:shd w:val="clear" w:color="auto" w:fill="FFFFFF"/>
        </w:rPr>
        <w:t xml:space="preserve">   Professional Summary   </w:t>
      </w:r>
      <w:r>
        <w:rPr>
          <w:strike/>
          <w:color w:val="1A409A"/>
          <w:sz w:val="30"/>
        </w:rPr>
        <w:tab/>
      </w:r>
    </w:p>
    <w:p w14:paraId="1EB135BD" w14:textId="77777777" w:rsidR="004F4FFB" w:rsidRDefault="00115B68">
      <w:pPr>
        <w:pStyle w:val="p"/>
        <w:spacing w:line="320" w:lineRule="atLeast"/>
      </w:pPr>
      <w:r>
        <w:t xml:space="preserve">Ambitious Web Developer brings enthusiasm and detailed </w:t>
      </w:r>
      <w:r>
        <w:t>understanding of various programming languages to webpage planning, development and maintenance. Experience designing and developing sites from concept to roll out. Foundational grasp of various CSS and HTML options, plugins, development platforms and secu</w:t>
      </w:r>
      <w:r>
        <w:t>rity requirements according to up-to-date standards.</w:t>
      </w:r>
    </w:p>
    <w:p w14:paraId="0F6757A0" w14:textId="77777777" w:rsidR="004F4FFB" w:rsidRDefault="00115B68">
      <w:pPr>
        <w:pStyle w:val="divdocumentdivheading"/>
        <w:tabs>
          <w:tab w:val="left" w:pos="4736"/>
          <w:tab w:val="left" w:pos="11160"/>
        </w:tabs>
        <w:spacing w:before="200" w:line="320" w:lineRule="atLeast"/>
        <w:jc w:val="center"/>
        <w:rPr>
          <w:smallCaps/>
        </w:rPr>
      </w:pPr>
      <w:r>
        <w:rPr>
          <w:smallCaps/>
        </w:rPr>
        <w:t xml:space="preserve"> </w:t>
      </w:r>
      <w:r>
        <w:rPr>
          <w:strike/>
          <w:color w:val="1A409A"/>
          <w:sz w:val="30"/>
        </w:rPr>
        <w:tab/>
      </w:r>
      <w:r>
        <w:rPr>
          <w:rStyle w:val="divdocumentdivsectiontitle"/>
          <w:smallCaps/>
          <w:shd w:val="clear" w:color="auto" w:fill="FFFFFF"/>
        </w:rPr>
        <w:t xml:space="preserve">   Education   </w:t>
      </w:r>
      <w:r>
        <w:rPr>
          <w:strike/>
          <w:color w:val="1A409A"/>
          <w:sz w:val="30"/>
        </w:rPr>
        <w:tab/>
      </w:r>
    </w:p>
    <w:p w14:paraId="0A993EF0" w14:textId="77777777" w:rsidR="004F4FFB" w:rsidRDefault="00115B68">
      <w:pPr>
        <w:pStyle w:val="divdocumentsinglecolumn"/>
        <w:spacing w:line="320" w:lineRule="atLeast"/>
      </w:pPr>
      <w:r>
        <w:rPr>
          <w:rStyle w:val="spandegree"/>
        </w:rPr>
        <w:t>Certificate</w:t>
      </w:r>
      <w:r>
        <w:rPr>
          <w:rStyle w:val="span"/>
        </w:rPr>
        <w:t>: Web Development</w:t>
      </w:r>
      <w:r>
        <w:rPr>
          <w:rStyle w:val="singlecolumnspanpaddedlinenth-child1"/>
        </w:rPr>
        <w:t xml:space="preserve"> </w:t>
      </w:r>
    </w:p>
    <w:p w14:paraId="34103E4D" w14:textId="77777777" w:rsidR="004F4FFB" w:rsidRDefault="00115B68">
      <w:pPr>
        <w:pStyle w:val="spanpaddedline"/>
        <w:spacing w:line="320" w:lineRule="atLeast"/>
      </w:pPr>
      <w:proofErr w:type="spellStart"/>
      <w:r>
        <w:rPr>
          <w:rStyle w:val="spancompanyname"/>
        </w:rPr>
        <w:t>TrueCoders</w:t>
      </w:r>
      <w:proofErr w:type="spellEnd"/>
      <w:r>
        <w:rPr>
          <w:rStyle w:val="span"/>
        </w:rPr>
        <w:t xml:space="preserve"> - Birmingham, AL</w:t>
      </w:r>
      <w:r>
        <w:t xml:space="preserve"> </w:t>
      </w:r>
    </w:p>
    <w:p w14:paraId="6E32E3E4" w14:textId="77777777" w:rsidR="004F4FFB" w:rsidRDefault="00115B68">
      <w:pPr>
        <w:pStyle w:val="divdocumentulli"/>
        <w:numPr>
          <w:ilvl w:val="0"/>
          <w:numId w:val="4"/>
        </w:numPr>
        <w:spacing w:line="320" w:lineRule="atLeast"/>
        <w:ind w:left="460" w:hanging="210"/>
        <w:rPr>
          <w:rStyle w:val="span"/>
        </w:rPr>
      </w:pPr>
      <w:r>
        <w:rPr>
          <w:rStyle w:val="span"/>
        </w:rPr>
        <w:t xml:space="preserve">Project-based full-stack development training in programming languages and other technical skills, such as SQL, </w:t>
      </w:r>
      <w:r>
        <w:rPr>
          <w:rStyle w:val="span"/>
        </w:rPr>
        <w:t>Node.js, React, HTML, CSS, and JavaScript.</w:t>
      </w:r>
    </w:p>
    <w:p w14:paraId="315D8C74" w14:textId="77777777" w:rsidR="004F4FFB" w:rsidRDefault="00115B68">
      <w:pPr>
        <w:pStyle w:val="divdocumentulli"/>
        <w:numPr>
          <w:ilvl w:val="0"/>
          <w:numId w:val="4"/>
        </w:numPr>
        <w:spacing w:line="320" w:lineRule="atLeast"/>
        <w:ind w:left="460" w:hanging="210"/>
        <w:rPr>
          <w:rStyle w:val="span"/>
        </w:rPr>
      </w:pPr>
      <w:r>
        <w:rPr>
          <w:rStyle w:val="span"/>
        </w:rPr>
        <w:t>These skills were developed by building multiple projects in Visual Studio Code.</w:t>
      </w:r>
    </w:p>
    <w:p w14:paraId="6CE203E5" w14:textId="77777777" w:rsidR="004F4FFB" w:rsidRDefault="00115B68">
      <w:pPr>
        <w:pStyle w:val="divdocumentulli"/>
        <w:numPr>
          <w:ilvl w:val="0"/>
          <w:numId w:val="4"/>
        </w:numPr>
        <w:spacing w:line="320" w:lineRule="atLeast"/>
        <w:ind w:left="460" w:hanging="210"/>
        <w:rPr>
          <w:rStyle w:val="span"/>
        </w:rPr>
      </w:pPr>
      <w:r>
        <w:rPr>
          <w:rStyle w:val="span"/>
        </w:rPr>
        <w:t>Projects were tracked in Git and GitHub for source control.</w:t>
      </w:r>
    </w:p>
    <w:p w14:paraId="35BC6C84" w14:textId="77777777" w:rsidR="004F4FFB" w:rsidRDefault="00115B68">
      <w:pPr>
        <w:pStyle w:val="divdocumentulli"/>
        <w:numPr>
          <w:ilvl w:val="0"/>
          <w:numId w:val="4"/>
        </w:numPr>
        <w:spacing w:line="320" w:lineRule="atLeast"/>
        <w:ind w:left="460" w:hanging="210"/>
        <w:rPr>
          <w:rStyle w:val="span"/>
        </w:rPr>
      </w:pPr>
      <w:r>
        <w:rPr>
          <w:rStyle w:val="span"/>
        </w:rPr>
        <w:t>Managed SQL databases using the CRUD operations in MySQL.</w:t>
      </w:r>
    </w:p>
    <w:p w14:paraId="189BD567" w14:textId="77777777" w:rsidR="004F4FFB" w:rsidRDefault="00115B68">
      <w:pPr>
        <w:pStyle w:val="divdocumentsinglecolumn"/>
        <w:spacing w:before="200" w:line="320" w:lineRule="atLeast"/>
      </w:pPr>
      <w:r>
        <w:rPr>
          <w:rStyle w:val="spandegree"/>
        </w:rPr>
        <w:t>MBA</w:t>
      </w:r>
      <w:r>
        <w:rPr>
          <w:rStyle w:val="span"/>
        </w:rPr>
        <w:t xml:space="preserve">: Business </w:t>
      </w:r>
      <w:r>
        <w:rPr>
          <w:rStyle w:val="span"/>
        </w:rPr>
        <w:t>Administration, 07/2020</w:t>
      </w:r>
      <w:r>
        <w:rPr>
          <w:rStyle w:val="singlecolumnspanpaddedlinenth-child1"/>
        </w:rPr>
        <w:t xml:space="preserve"> </w:t>
      </w:r>
    </w:p>
    <w:p w14:paraId="2D5694E7" w14:textId="77777777" w:rsidR="004F4FFB" w:rsidRDefault="00115B68">
      <w:pPr>
        <w:pStyle w:val="spanpaddedline"/>
        <w:spacing w:line="320" w:lineRule="atLeast"/>
      </w:pPr>
      <w:r>
        <w:rPr>
          <w:rStyle w:val="spancompanyname"/>
        </w:rPr>
        <w:t>Western Governors University</w:t>
      </w:r>
      <w:r>
        <w:rPr>
          <w:rStyle w:val="span"/>
        </w:rPr>
        <w:t xml:space="preserve"> - Salt Lake City, UT</w:t>
      </w:r>
      <w:r>
        <w:t xml:space="preserve"> </w:t>
      </w:r>
    </w:p>
    <w:p w14:paraId="6D9B3C81" w14:textId="77777777" w:rsidR="004F4FFB" w:rsidRDefault="00115B68">
      <w:pPr>
        <w:pStyle w:val="divdocumentsinglecolumn"/>
        <w:spacing w:before="200" w:line="320" w:lineRule="atLeast"/>
      </w:pPr>
      <w:r>
        <w:rPr>
          <w:rStyle w:val="spandegree"/>
        </w:rPr>
        <w:t>Master of Science</w:t>
      </w:r>
      <w:r>
        <w:rPr>
          <w:rStyle w:val="span"/>
        </w:rPr>
        <w:t>: Human Resource Management, 06/2017</w:t>
      </w:r>
      <w:r>
        <w:rPr>
          <w:rStyle w:val="singlecolumnspanpaddedlinenth-child1"/>
        </w:rPr>
        <w:t xml:space="preserve"> </w:t>
      </w:r>
    </w:p>
    <w:p w14:paraId="776D11DA" w14:textId="77777777" w:rsidR="004F4FFB" w:rsidRDefault="00115B68">
      <w:pPr>
        <w:pStyle w:val="spanpaddedline"/>
        <w:spacing w:line="320" w:lineRule="atLeast"/>
      </w:pPr>
      <w:r>
        <w:rPr>
          <w:rStyle w:val="spancompanyname"/>
        </w:rPr>
        <w:t>Thomas Edison State University</w:t>
      </w:r>
      <w:r>
        <w:rPr>
          <w:rStyle w:val="span"/>
        </w:rPr>
        <w:t xml:space="preserve"> - Trenton, NJ</w:t>
      </w:r>
      <w:r>
        <w:t xml:space="preserve"> </w:t>
      </w:r>
    </w:p>
    <w:p w14:paraId="2E52D51A" w14:textId="77777777" w:rsidR="004F4FFB" w:rsidRDefault="00115B68">
      <w:pPr>
        <w:pStyle w:val="divdocumentsinglecolumn"/>
        <w:spacing w:before="200" w:line="320" w:lineRule="atLeast"/>
      </w:pPr>
      <w:r>
        <w:rPr>
          <w:rStyle w:val="spandegree"/>
        </w:rPr>
        <w:t>Bachelor of Arts</w:t>
      </w:r>
      <w:r>
        <w:rPr>
          <w:rStyle w:val="span"/>
        </w:rPr>
        <w:t>: Psychology, 05/2015</w:t>
      </w:r>
      <w:r>
        <w:rPr>
          <w:rStyle w:val="singlecolumnspanpaddedlinenth-child1"/>
        </w:rPr>
        <w:t xml:space="preserve"> </w:t>
      </w:r>
    </w:p>
    <w:p w14:paraId="3AC6187E" w14:textId="77777777" w:rsidR="004F4FFB" w:rsidRDefault="00115B68">
      <w:pPr>
        <w:pStyle w:val="spanpaddedline"/>
        <w:spacing w:line="320" w:lineRule="atLeast"/>
      </w:pPr>
      <w:r>
        <w:rPr>
          <w:rStyle w:val="spancompanyname"/>
        </w:rPr>
        <w:t>Kean University</w:t>
      </w:r>
      <w:r>
        <w:rPr>
          <w:rStyle w:val="span"/>
        </w:rPr>
        <w:t xml:space="preserve"> - Union, NJ</w:t>
      </w:r>
    </w:p>
    <w:p w14:paraId="105AE563" w14:textId="77777777" w:rsidR="005B25FD" w:rsidRDefault="005B25FD">
      <w:pPr>
        <w:pStyle w:val="divdocumentsinglecolumn"/>
        <w:spacing w:before="200" w:line="320" w:lineRule="atLeast"/>
        <w:rPr>
          <w:rStyle w:val="spandegree"/>
        </w:rPr>
      </w:pPr>
    </w:p>
    <w:p w14:paraId="5CA66FA4" w14:textId="7E6F569E" w:rsidR="004F4FFB" w:rsidRDefault="00115B68">
      <w:pPr>
        <w:pStyle w:val="divdocumentsinglecolumn"/>
        <w:spacing w:before="200" w:line="320" w:lineRule="atLeast"/>
      </w:pPr>
      <w:r>
        <w:rPr>
          <w:rStyle w:val="spandegree"/>
        </w:rPr>
        <w:lastRenderedPageBreak/>
        <w:t>Associate of Arts</w:t>
      </w:r>
      <w:r>
        <w:rPr>
          <w:rStyle w:val="span"/>
        </w:rPr>
        <w:t>: General Studies: Humanities, 08/2014</w:t>
      </w:r>
      <w:r>
        <w:rPr>
          <w:rStyle w:val="singlecolumnspanpaddedlinenth-child1"/>
        </w:rPr>
        <w:t xml:space="preserve"> </w:t>
      </w:r>
    </w:p>
    <w:p w14:paraId="7815C68F" w14:textId="77777777" w:rsidR="004F4FFB" w:rsidRDefault="00115B68">
      <w:pPr>
        <w:pStyle w:val="spanpaddedline"/>
        <w:spacing w:line="320" w:lineRule="atLeast"/>
      </w:pPr>
      <w:r>
        <w:rPr>
          <w:rStyle w:val="spancompanyname"/>
        </w:rPr>
        <w:t>Ocean County College</w:t>
      </w:r>
      <w:r>
        <w:rPr>
          <w:rStyle w:val="span"/>
        </w:rPr>
        <w:t xml:space="preserve"> - Toms River, NJ</w:t>
      </w:r>
    </w:p>
    <w:p w14:paraId="766F4FEF" w14:textId="77777777" w:rsidR="004F4FFB" w:rsidRDefault="00115B68">
      <w:pPr>
        <w:pStyle w:val="divdocumentsinglecolumn"/>
        <w:spacing w:before="200" w:line="320" w:lineRule="atLeast"/>
      </w:pPr>
      <w:r>
        <w:rPr>
          <w:rStyle w:val="spandegree"/>
        </w:rPr>
        <w:t>Associate of Applied Science</w:t>
      </w:r>
      <w:r>
        <w:rPr>
          <w:rStyle w:val="span"/>
        </w:rPr>
        <w:t>: American Sign Language Interpreting, 05/2013</w:t>
      </w:r>
      <w:r>
        <w:rPr>
          <w:rStyle w:val="singlecolumnspanpaddedlinenth-child1"/>
        </w:rPr>
        <w:t xml:space="preserve"> </w:t>
      </w:r>
    </w:p>
    <w:p w14:paraId="275A8AEC" w14:textId="77777777" w:rsidR="004F4FFB" w:rsidRDefault="00115B68">
      <w:pPr>
        <w:pStyle w:val="spanpaddedline"/>
        <w:spacing w:line="320" w:lineRule="atLeast"/>
      </w:pPr>
      <w:r>
        <w:rPr>
          <w:rStyle w:val="spancompanyname"/>
        </w:rPr>
        <w:t>Ocean County College</w:t>
      </w:r>
      <w:r>
        <w:rPr>
          <w:rStyle w:val="span"/>
        </w:rPr>
        <w:t xml:space="preserve"> - Toms River, NJ</w:t>
      </w:r>
      <w:r>
        <w:t xml:space="preserve"> </w:t>
      </w:r>
    </w:p>
    <w:p w14:paraId="57904664" w14:textId="77777777" w:rsidR="004F4FFB" w:rsidRDefault="00115B68">
      <w:pPr>
        <w:pStyle w:val="divdocumentdivheading"/>
        <w:tabs>
          <w:tab w:val="left" w:pos="4261"/>
          <w:tab w:val="left" w:pos="11160"/>
        </w:tabs>
        <w:spacing w:before="200" w:line="320" w:lineRule="atLeast"/>
        <w:jc w:val="center"/>
        <w:rPr>
          <w:smallCaps/>
        </w:rPr>
      </w:pPr>
      <w:r>
        <w:rPr>
          <w:smallCaps/>
        </w:rPr>
        <w:t xml:space="preserve"> </w:t>
      </w:r>
      <w:r>
        <w:rPr>
          <w:strike/>
          <w:color w:val="1A409A"/>
          <w:sz w:val="30"/>
        </w:rPr>
        <w:tab/>
      </w:r>
      <w:r>
        <w:rPr>
          <w:rStyle w:val="divdocumentdivsectiontitle"/>
          <w:smallCaps/>
          <w:shd w:val="clear" w:color="auto" w:fill="FFFFFF"/>
        </w:rPr>
        <w:t xml:space="preserve">   </w:t>
      </w:r>
      <w:proofErr w:type="spellStart"/>
      <w:r>
        <w:rPr>
          <w:rStyle w:val="divdocumentdivsectiontitle"/>
          <w:smallCaps/>
          <w:shd w:val="clear" w:color="auto" w:fill="FFFFFF"/>
        </w:rPr>
        <w:t>Relevent</w:t>
      </w:r>
      <w:proofErr w:type="spellEnd"/>
      <w:r>
        <w:rPr>
          <w:rStyle w:val="divdocumentdivsectiontitle"/>
          <w:smallCaps/>
          <w:shd w:val="clear" w:color="auto" w:fill="FFFFFF"/>
        </w:rPr>
        <w:t xml:space="preserve"> Projects   </w:t>
      </w:r>
      <w:r>
        <w:rPr>
          <w:strike/>
          <w:color w:val="1A409A"/>
          <w:sz w:val="30"/>
        </w:rPr>
        <w:tab/>
      </w:r>
    </w:p>
    <w:p w14:paraId="54E94F2E" w14:textId="77777777" w:rsidR="004F4FFB" w:rsidRDefault="00115B68">
      <w:pPr>
        <w:pStyle w:val="divdocumentulli"/>
        <w:numPr>
          <w:ilvl w:val="0"/>
          <w:numId w:val="5"/>
        </w:numPr>
        <w:spacing w:line="320" w:lineRule="atLeast"/>
        <w:ind w:left="460" w:hanging="210"/>
      </w:pPr>
      <w:r>
        <w:t>Example #1</w:t>
      </w:r>
    </w:p>
    <w:p w14:paraId="158F8449" w14:textId="77777777" w:rsidR="004F4FFB" w:rsidRDefault="00115B68">
      <w:pPr>
        <w:pStyle w:val="divdocumentulli"/>
        <w:numPr>
          <w:ilvl w:val="0"/>
          <w:numId w:val="5"/>
        </w:numPr>
        <w:spacing w:line="320" w:lineRule="atLeast"/>
        <w:ind w:left="460" w:hanging="210"/>
      </w:pPr>
      <w:r>
        <w:t xml:space="preserve">Example </w:t>
      </w:r>
      <w:r>
        <w:t>#2</w:t>
      </w:r>
    </w:p>
    <w:p w14:paraId="3DD29F90" w14:textId="77777777" w:rsidR="004F4FFB" w:rsidRDefault="00115B68">
      <w:pPr>
        <w:pStyle w:val="divdocumentdivheading"/>
        <w:tabs>
          <w:tab w:val="left" w:pos="4088"/>
          <w:tab w:val="left" w:pos="11160"/>
        </w:tabs>
        <w:spacing w:before="200" w:line="320" w:lineRule="atLeast"/>
        <w:jc w:val="center"/>
        <w:rPr>
          <w:smallCaps/>
        </w:rPr>
      </w:pPr>
      <w:r>
        <w:rPr>
          <w:smallCaps/>
        </w:rPr>
        <w:t xml:space="preserve"> </w:t>
      </w:r>
      <w:r>
        <w:rPr>
          <w:strike/>
          <w:color w:val="1A409A"/>
          <w:sz w:val="30"/>
        </w:rPr>
        <w:tab/>
      </w:r>
      <w:r>
        <w:rPr>
          <w:rStyle w:val="divdocumentdivsectiontitle"/>
          <w:smallCaps/>
          <w:shd w:val="clear" w:color="auto" w:fill="FFFFFF"/>
        </w:rPr>
        <w:t xml:space="preserve">   Additional Training   </w:t>
      </w:r>
      <w:r>
        <w:rPr>
          <w:strike/>
          <w:color w:val="1A409A"/>
          <w:sz w:val="30"/>
        </w:rPr>
        <w:tab/>
      </w:r>
    </w:p>
    <w:p w14:paraId="5440363F" w14:textId="77777777" w:rsidR="004F4FFB" w:rsidRDefault="00115B68">
      <w:pPr>
        <w:pStyle w:val="p"/>
        <w:spacing w:line="320" w:lineRule="atLeast"/>
      </w:pPr>
      <w:r>
        <w:t>Python Essential Training - LinkedIn Learning - 2022</w:t>
      </w:r>
    </w:p>
    <w:p w14:paraId="3E6DEE0C" w14:textId="77777777" w:rsidR="004F4FFB" w:rsidRDefault="00115B68">
      <w:pPr>
        <w:pStyle w:val="p"/>
        <w:spacing w:line="320" w:lineRule="atLeast"/>
      </w:pPr>
      <w:proofErr w:type="gramStart"/>
      <w:r>
        <w:t>Open Source</w:t>
      </w:r>
      <w:proofErr w:type="gramEnd"/>
      <w:r>
        <w:t xml:space="preserve"> Coding - The Odin Project - 2022</w:t>
      </w:r>
    </w:p>
    <w:p w14:paraId="1A521010" w14:textId="77777777" w:rsidR="004F4FFB" w:rsidRDefault="00115B68">
      <w:pPr>
        <w:pStyle w:val="p"/>
        <w:spacing w:line="320" w:lineRule="atLeast"/>
      </w:pPr>
      <w:r>
        <w:t xml:space="preserve">Various Web Development Topics - </w:t>
      </w:r>
      <w:proofErr w:type="spellStart"/>
      <w:r>
        <w:t>FreeCodeCamp</w:t>
      </w:r>
      <w:proofErr w:type="spellEnd"/>
      <w:r>
        <w:t xml:space="preserve"> - 2022</w:t>
      </w:r>
    </w:p>
    <w:p w14:paraId="593EF726" w14:textId="77777777" w:rsidR="004F4FFB" w:rsidRDefault="00115B68">
      <w:pPr>
        <w:pStyle w:val="divdocumentdivheading"/>
        <w:tabs>
          <w:tab w:val="left" w:pos="4492"/>
          <w:tab w:val="left" w:pos="11160"/>
        </w:tabs>
        <w:spacing w:before="200" w:line="320" w:lineRule="atLeast"/>
        <w:jc w:val="center"/>
        <w:rPr>
          <w:smallCaps/>
        </w:rPr>
      </w:pPr>
      <w:r>
        <w:rPr>
          <w:smallCaps/>
        </w:rPr>
        <w:t xml:space="preserve"> </w:t>
      </w:r>
      <w:r>
        <w:rPr>
          <w:strike/>
          <w:color w:val="1A409A"/>
          <w:sz w:val="30"/>
        </w:rPr>
        <w:tab/>
      </w:r>
      <w:r>
        <w:rPr>
          <w:rStyle w:val="divdocumentdivsectiontitle"/>
          <w:smallCaps/>
          <w:shd w:val="clear" w:color="auto" w:fill="FFFFFF"/>
        </w:rPr>
        <w:t xml:space="preserve">   Work History   </w:t>
      </w:r>
      <w:r>
        <w:rPr>
          <w:strike/>
          <w:color w:val="1A409A"/>
          <w:sz w:val="30"/>
        </w:rPr>
        <w:tab/>
      </w:r>
    </w:p>
    <w:p w14:paraId="5F9C55A1" w14:textId="77777777" w:rsidR="004F4FFB" w:rsidRDefault="00115B68">
      <w:pPr>
        <w:pStyle w:val="divdocumentsinglecolumn"/>
        <w:spacing w:line="320" w:lineRule="atLeast"/>
      </w:pPr>
      <w:r>
        <w:rPr>
          <w:rStyle w:val="spanjobtitle"/>
        </w:rPr>
        <w:t>Office Administrator / HR Associate</w:t>
      </w:r>
      <w:r>
        <w:rPr>
          <w:rStyle w:val="span"/>
        </w:rPr>
        <w:t>, 06/2020</w:t>
      </w:r>
      <w:r>
        <w:rPr>
          <w:rStyle w:val="span"/>
        </w:rPr>
        <w:t xml:space="preserve"> to 11/2021</w:t>
      </w:r>
      <w:r>
        <w:rPr>
          <w:rStyle w:val="spanpaddedlineCharacter"/>
        </w:rPr>
        <w:t xml:space="preserve"> </w:t>
      </w:r>
    </w:p>
    <w:p w14:paraId="0B8DDFC0" w14:textId="77777777" w:rsidR="004F4FFB" w:rsidRDefault="00115B68">
      <w:pPr>
        <w:pStyle w:val="spanpaddedline"/>
        <w:spacing w:line="320" w:lineRule="atLeast"/>
      </w:pPr>
      <w:r>
        <w:rPr>
          <w:rStyle w:val="spancompanyname"/>
        </w:rPr>
        <w:t>Dwyer Services</w:t>
      </w:r>
      <w:r>
        <w:rPr>
          <w:rStyle w:val="span"/>
        </w:rPr>
        <w:t xml:space="preserve"> – Brick, NJ</w:t>
      </w:r>
      <w:r>
        <w:t xml:space="preserve"> </w:t>
      </w:r>
    </w:p>
    <w:p w14:paraId="5CCD8F8E" w14:textId="77777777" w:rsidR="004F4FFB" w:rsidRDefault="00115B68">
      <w:pPr>
        <w:pStyle w:val="divdocumentsinglecolumn"/>
        <w:spacing w:before="200" w:line="320" w:lineRule="atLeast"/>
      </w:pPr>
      <w:r>
        <w:rPr>
          <w:rStyle w:val="spanjobtitle"/>
        </w:rPr>
        <w:t>Recruiter</w:t>
      </w:r>
      <w:r>
        <w:rPr>
          <w:rStyle w:val="span"/>
        </w:rPr>
        <w:t>, 06/2019 to 06/2020</w:t>
      </w:r>
      <w:r>
        <w:rPr>
          <w:rStyle w:val="spanpaddedlineCharacter"/>
        </w:rPr>
        <w:t xml:space="preserve"> </w:t>
      </w:r>
    </w:p>
    <w:p w14:paraId="55092D60" w14:textId="77777777" w:rsidR="004F4FFB" w:rsidRDefault="00115B68">
      <w:pPr>
        <w:pStyle w:val="spanpaddedline"/>
        <w:spacing w:line="320" w:lineRule="atLeast"/>
      </w:pPr>
      <w:proofErr w:type="spellStart"/>
      <w:r>
        <w:rPr>
          <w:rStyle w:val="spancompanyname"/>
        </w:rPr>
        <w:t>Ranstad</w:t>
      </w:r>
      <w:proofErr w:type="spellEnd"/>
      <w:r>
        <w:rPr>
          <w:rStyle w:val="spancompanyname"/>
        </w:rPr>
        <w:t xml:space="preserve"> USA</w:t>
      </w:r>
      <w:r>
        <w:rPr>
          <w:rStyle w:val="span"/>
        </w:rPr>
        <w:t xml:space="preserve"> – Neptune, NJ</w:t>
      </w:r>
      <w:r>
        <w:t xml:space="preserve"> </w:t>
      </w:r>
    </w:p>
    <w:p w14:paraId="5C1EA034" w14:textId="77777777" w:rsidR="004F4FFB" w:rsidRDefault="00115B68">
      <w:pPr>
        <w:pStyle w:val="divdocumentsinglecolumn"/>
        <w:spacing w:before="200" w:line="320" w:lineRule="atLeast"/>
      </w:pPr>
      <w:r>
        <w:rPr>
          <w:rStyle w:val="spanjobtitle"/>
        </w:rPr>
        <w:t>ADA Specialist</w:t>
      </w:r>
      <w:r>
        <w:rPr>
          <w:rStyle w:val="span"/>
        </w:rPr>
        <w:t>, 07/2013 to 04/2019</w:t>
      </w:r>
      <w:r>
        <w:rPr>
          <w:rStyle w:val="spanpaddedlineCharacter"/>
        </w:rPr>
        <w:t xml:space="preserve"> </w:t>
      </w:r>
    </w:p>
    <w:p w14:paraId="1DF4CD0D" w14:textId="77777777" w:rsidR="004F4FFB" w:rsidRDefault="00115B68">
      <w:pPr>
        <w:pStyle w:val="spanpaddedline"/>
        <w:spacing w:line="320" w:lineRule="atLeast"/>
      </w:pPr>
      <w:r>
        <w:rPr>
          <w:rStyle w:val="spancompanyname"/>
        </w:rPr>
        <w:t>PRIDE Industries</w:t>
      </w:r>
      <w:r>
        <w:rPr>
          <w:rStyle w:val="span"/>
        </w:rPr>
        <w:t xml:space="preserve"> – Fort Dix, NJ</w:t>
      </w:r>
      <w:r>
        <w:t xml:space="preserve"> </w:t>
      </w:r>
    </w:p>
    <w:sectPr w:rsidR="004F4FFB">
      <w:headerReference w:type="even" r:id="rId7"/>
      <w:headerReference w:type="default" r:id="rId8"/>
      <w:footerReference w:type="even" r:id="rId9"/>
      <w:footerReference w:type="default" r:id="rId10"/>
      <w:headerReference w:type="first" r:id="rId11"/>
      <w:footerReference w:type="first" r:id="rId12"/>
      <w:pgSz w:w="12240" w:h="15840"/>
      <w:pgMar w:top="440" w:right="540" w:bottom="44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F9146" w14:textId="77777777" w:rsidR="00115B68" w:rsidRDefault="00115B68" w:rsidP="005B25FD">
      <w:pPr>
        <w:spacing w:line="240" w:lineRule="auto"/>
      </w:pPr>
      <w:r>
        <w:separator/>
      </w:r>
    </w:p>
  </w:endnote>
  <w:endnote w:type="continuationSeparator" w:id="0">
    <w:p w14:paraId="546F5E9B" w14:textId="77777777" w:rsidR="00115B68" w:rsidRDefault="00115B68" w:rsidP="005B25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A31D1" w14:textId="77777777" w:rsidR="005B25FD" w:rsidRDefault="005B25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28E5E" w14:textId="77777777" w:rsidR="005B25FD" w:rsidRDefault="005B25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EC647" w14:textId="77777777" w:rsidR="005B25FD" w:rsidRDefault="005B25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4F66B" w14:textId="77777777" w:rsidR="00115B68" w:rsidRDefault="00115B68" w:rsidP="005B25FD">
      <w:pPr>
        <w:spacing w:line="240" w:lineRule="auto"/>
      </w:pPr>
      <w:r>
        <w:separator/>
      </w:r>
    </w:p>
  </w:footnote>
  <w:footnote w:type="continuationSeparator" w:id="0">
    <w:p w14:paraId="2341836A" w14:textId="77777777" w:rsidR="00115B68" w:rsidRDefault="00115B68" w:rsidP="005B25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C7D96" w14:textId="77777777" w:rsidR="005B25FD" w:rsidRDefault="005B25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2102F" w14:textId="77777777" w:rsidR="005B25FD" w:rsidRDefault="005B25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C70FE" w14:textId="77777777" w:rsidR="005B25FD" w:rsidRDefault="005B25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ED847EFE">
      <w:start w:val="1"/>
      <w:numFmt w:val="bullet"/>
      <w:lvlText w:val=""/>
      <w:lvlJc w:val="left"/>
      <w:pPr>
        <w:ind w:left="720" w:hanging="360"/>
      </w:pPr>
      <w:rPr>
        <w:rFonts w:ascii="Symbol" w:hAnsi="Symbol"/>
      </w:rPr>
    </w:lvl>
    <w:lvl w:ilvl="1" w:tplc="4972FE5A">
      <w:start w:val="1"/>
      <w:numFmt w:val="bullet"/>
      <w:lvlText w:val="o"/>
      <w:lvlJc w:val="left"/>
      <w:pPr>
        <w:tabs>
          <w:tab w:val="num" w:pos="1440"/>
        </w:tabs>
        <w:ind w:left="1440" w:hanging="360"/>
      </w:pPr>
      <w:rPr>
        <w:rFonts w:ascii="Courier New" w:hAnsi="Courier New"/>
      </w:rPr>
    </w:lvl>
    <w:lvl w:ilvl="2" w:tplc="906861E8">
      <w:start w:val="1"/>
      <w:numFmt w:val="bullet"/>
      <w:lvlText w:val=""/>
      <w:lvlJc w:val="left"/>
      <w:pPr>
        <w:tabs>
          <w:tab w:val="num" w:pos="2160"/>
        </w:tabs>
        <w:ind w:left="2160" w:hanging="360"/>
      </w:pPr>
      <w:rPr>
        <w:rFonts w:ascii="Wingdings" w:hAnsi="Wingdings"/>
      </w:rPr>
    </w:lvl>
    <w:lvl w:ilvl="3" w:tplc="6728FB14">
      <w:start w:val="1"/>
      <w:numFmt w:val="bullet"/>
      <w:lvlText w:val=""/>
      <w:lvlJc w:val="left"/>
      <w:pPr>
        <w:tabs>
          <w:tab w:val="num" w:pos="2880"/>
        </w:tabs>
        <w:ind w:left="2880" w:hanging="360"/>
      </w:pPr>
      <w:rPr>
        <w:rFonts w:ascii="Symbol" w:hAnsi="Symbol"/>
      </w:rPr>
    </w:lvl>
    <w:lvl w:ilvl="4" w:tplc="D514209E">
      <w:start w:val="1"/>
      <w:numFmt w:val="bullet"/>
      <w:lvlText w:val="o"/>
      <w:lvlJc w:val="left"/>
      <w:pPr>
        <w:tabs>
          <w:tab w:val="num" w:pos="3600"/>
        </w:tabs>
        <w:ind w:left="3600" w:hanging="360"/>
      </w:pPr>
      <w:rPr>
        <w:rFonts w:ascii="Courier New" w:hAnsi="Courier New"/>
      </w:rPr>
    </w:lvl>
    <w:lvl w:ilvl="5" w:tplc="B8BC969E">
      <w:start w:val="1"/>
      <w:numFmt w:val="bullet"/>
      <w:lvlText w:val=""/>
      <w:lvlJc w:val="left"/>
      <w:pPr>
        <w:tabs>
          <w:tab w:val="num" w:pos="4320"/>
        </w:tabs>
        <w:ind w:left="4320" w:hanging="360"/>
      </w:pPr>
      <w:rPr>
        <w:rFonts w:ascii="Wingdings" w:hAnsi="Wingdings"/>
      </w:rPr>
    </w:lvl>
    <w:lvl w:ilvl="6" w:tplc="BFF256F4">
      <w:start w:val="1"/>
      <w:numFmt w:val="bullet"/>
      <w:lvlText w:val=""/>
      <w:lvlJc w:val="left"/>
      <w:pPr>
        <w:tabs>
          <w:tab w:val="num" w:pos="5040"/>
        </w:tabs>
        <w:ind w:left="5040" w:hanging="360"/>
      </w:pPr>
      <w:rPr>
        <w:rFonts w:ascii="Symbol" w:hAnsi="Symbol"/>
      </w:rPr>
    </w:lvl>
    <w:lvl w:ilvl="7" w:tplc="397A60CE">
      <w:start w:val="1"/>
      <w:numFmt w:val="bullet"/>
      <w:lvlText w:val="o"/>
      <w:lvlJc w:val="left"/>
      <w:pPr>
        <w:tabs>
          <w:tab w:val="num" w:pos="5760"/>
        </w:tabs>
        <w:ind w:left="5760" w:hanging="360"/>
      </w:pPr>
      <w:rPr>
        <w:rFonts w:ascii="Courier New" w:hAnsi="Courier New"/>
      </w:rPr>
    </w:lvl>
    <w:lvl w:ilvl="8" w:tplc="54B86BB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16805FE">
      <w:start w:val="1"/>
      <w:numFmt w:val="bullet"/>
      <w:lvlText w:val=""/>
      <w:lvlJc w:val="left"/>
      <w:pPr>
        <w:ind w:left="720" w:hanging="360"/>
      </w:pPr>
      <w:rPr>
        <w:rFonts w:ascii="Symbol" w:hAnsi="Symbol"/>
      </w:rPr>
    </w:lvl>
    <w:lvl w:ilvl="1" w:tplc="1A8253AC">
      <w:start w:val="1"/>
      <w:numFmt w:val="bullet"/>
      <w:lvlText w:val="o"/>
      <w:lvlJc w:val="left"/>
      <w:pPr>
        <w:tabs>
          <w:tab w:val="num" w:pos="1440"/>
        </w:tabs>
        <w:ind w:left="1440" w:hanging="360"/>
      </w:pPr>
      <w:rPr>
        <w:rFonts w:ascii="Courier New" w:hAnsi="Courier New"/>
      </w:rPr>
    </w:lvl>
    <w:lvl w:ilvl="2" w:tplc="4BF432AA">
      <w:start w:val="1"/>
      <w:numFmt w:val="bullet"/>
      <w:lvlText w:val=""/>
      <w:lvlJc w:val="left"/>
      <w:pPr>
        <w:tabs>
          <w:tab w:val="num" w:pos="2160"/>
        </w:tabs>
        <w:ind w:left="2160" w:hanging="360"/>
      </w:pPr>
      <w:rPr>
        <w:rFonts w:ascii="Wingdings" w:hAnsi="Wingdings"/>
      </w:rPr>
    </w:lvl>
    <w:lvl w:ilvl="3" w:tplc="0226B89A">
      <w:start w:val="1"/>
      <w:numFmt w:val="bullet"/>
      <w:lvlText w:val=""/>
      <w:lvlJc w:val="left"/>
      <w:pPr>
        <w:tabs>
          <w:tab w:val="num" w:pos="2880"/>
        </w:tabs>
        <w:ind w:left="2880" w:hanging="360"/>
      </w:pPr>
      <w:rPr>
        <w:rFonts w:ascii="Symbol" w:hAnsi="Symbol"/>
      </w:rPr>
    </w:lvl>
    <w:lvl w:ilvl="4" w:tplc="9B66289C">
      <w:start w:val="1"/>
      <w:numFmt w:val="bullet"/>
      <w:lvlText w:val="o"/>
      <w:lvlJc w:val="left"/>
      <w:pPr>
        <w:tabs>
          <w:tab w:val="num" w:pos="3600"/>
        </w:tabs>
        <w:ind w:left="3600" w:hanging="360"/>
      </w:pPr>
      <w:rPr>
        <w:rFonts w:ascii="Courier New" w:hAnsi="Courier New"/>
      </w:rPr>
    </w:lvl>
    <w:lvl w:ilvl="5" w:tplc="3F646FFA">
      <w:start w:val="1"/>
      <w:numFmt w:val="bullet"/>
      <w:lvlText w:val=""/>
      <w:lvlJc w:val="left"/>
      <w:pPr>
        <w:tabs>
          <w:tab w:val="num" w:pos="4320"/>
        </w:tabs>
        <w:ind w:left="4320" w:hanging="360"/>
      </w:pPr>
      <w:rPr>
        <w:rFonts w:ascii="Wingdings" w:hAnsi="Wingdings"/>
      </w:rPr>
    </w:lvl>
    <w:lvl w:ilvl="6" w:tplc="29C4C7D8">
      <w:start w:val="1"/>
      <w:numFmt w:val="bullet"/>
      <w:lvlText w:val=""/>
      <w:lvlJc w:val="left"/>
      <w:pPr>
        <w:tabs>
          <w:tab w:val="num" w:pos="5040"/>
        </w:tabs>
        <w:ind w:left="5040" w:hanging="360"/>
      </w:pPr>
      <w:rPr>
        <w:rFonts w:ascii="Symbol" w:hAnsi="Symbol"/>
      </w:rPr>
    </w:lvl>
    <w:lvl w:ilvl="7" w:tplc="3AAE7CAA">
      <w:start w:val="1"/>
      <w:numFmt w:val="bullet"/>
      <w:lvlText w:val="o"/>
      <w:lvlJc w:val="left"/>
      <w:pPr>
        <w:tabs>
          <w:tab w:val="num" w:pos="5760"/>
        </w:tabs>
        <w:ind w:left="5760" w:hanging="360"/>
      </w:pPr>
      <w:rPr>
        <w:rFonts w:ascii="Courier New" w:hAnsi="Courier New"/>
      </w:rPr>
    </w:lvl>
    <w:lvl w:ilvl="8" w:tplc="F9A0F7A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52A2A92">
      <w:start w:val="1"/>
      <w:numFmt w:val="bullet"/>
      <w:lvlText w:val=""/>
      <w:lvlJc w:val="left"/>
      <w:pPr>
        <w:ind w:left="720" w:hanging="360"/>
      </w:pPr>
      <w:rPr>
        <w:rFonts w:ascii="Symbol" w:hAnsi="Symbol"/>
      </w:rPr>
    </w:lvl>
    <w:lvl w:ilvl="1" w:tplc="87FEAA92">
      <w:start w:val="1"/>
      <w:numFmt w:val="bullet"/>
      <w:lvlText w:val="o"/>
      <w:lvlJc w:val="left"/>
      <w:pPr>
        <w:tabs>
          <w:tab w:val="num" w:pos="1440"/>
        </w:tabs>
        <w:ind w:left="1440" w:hanging="360"/>
      </w:pPr>
      <w:rPr>
        <w:rFonts w:ascii="Courier New" w:hAnsi="Courier New"/>
      </w:rPr>
    </w:lvl>
    <w:lvl w:ilvl="2" w:tplc="5100D15C">
      <w:start w:val="1"/>
      <w:numFmt w:val="bullet"/>
      <w:lvlText w:val=""/>
      <w:lvlJc w:val="left"/>
      <w:pPr>
        <w:tabs>
          <w:tab w:val="num" w:pos="2160"/>
        </w:tabs>
        <w:ind w:left="2160" w:hanging="360"/>
      </w:pPr>
      <w:rPr>
        <w:rFonts w:ascii="Wingdings" w:hAnsi="Wingdings"/>
      </w:rPr>
    </w:lvl>
    <w:lvl w:ilvl="3" w:tplc="2DE4EBB8">
      <w:start w:val="1"/>
      <w:numFmt w:val="bullet"/>
      <w:lvlText w:val=""/>
      <w:lvlJc w:val="left"/>
      <w:pPr>
        <w:tabs>
          <w:tab w:val="num" w:pos="2880"/>
        </w:tabs>
        <w:ind w:left="2880" w:hanging="360"/>
      </w:pPr>
      <w:rPr>
        <w:rFonts w:ascii="Symbol" w:hAnsi="Symbol"/>
      </w:rPr>
    </w:lvl>
    <w:lvl w:ilvl="4" w:tplc="8EBC645C">
      <w:start w:val="1"/>
      <w:numFmt w:val="bullet"/>
      <w:lvlText w:val="o"/>
      <w:lvlJc w:val="left"/>
      <w:pPr>
        <w:tabs>
          <w:tab w:val="num" w:pos="3600"/>
        </w:tabs>
        <w:ind w:left="3600" w:hanging="360"/>
      </w:pPr>
      <w:rPr>
        <w:rFonts w:ascii="Courier New" w:hAnsi="Courier New"/>
      </w:rPr>
    </w:lvl>
    <w:lvl w:ilvl="5" w:tplc="B47EE770">
      <w:start w:val="1"/>
      <w:numFmt w:val="bullet"/>
      <w:lvlText w:val=""/>
      <w:lvlJc w:val="left"/>
      <w:pPr>
        <w:tabs>
          <w:tab w:val="num" w:pos="4320"/>
        </w:tabs>
        <w:ind w:left="4320" w:hanging="360"/>
      </w:pPr>
      <w:rPr>
        <w:rFonts w:ascii="Wingdings" w:hAnsi="Wingdings"/>
      </w:rPr>
    </w:lvl>
    <w:lvl w:ilvl="6" w:tplc="4AC61E5E">
      <w:start w:val="1"/>
      <w:numFmt w:val="bullet"/>
      <w:lvlText w:val=""/>
      <w:lvlJc w:val="left"/>
      <w:pPr>
        <w:tabs>
          <w:tab w:val="num" w:pos="5040"/>
        </w:tabs>
        <w:ind w:left="5040" w:hanging="360"/>
      </w:pPr>
      <w:rPr>
        <w:rFonts w:ascii="Symbol" w:hAnsi="Symbol"/>
      </w:rPr>
    </w:lvl>
    <w:lvl w:ilvl="7" w:tplc="7B1C7A3A">
      <w:start w:val="1"/>
      <w:numFmt w:val="bullet"/>
      <w:lvlText w:val="o"/>
      <w:lvlJc w:val="left"/>
      <w:pPr>
        <w:tabs>
          <w:tab w:val="num" w:pos="5760"/>
        </w:tabs>
        <w:ind w:left="5760" w:hanging="360"/>
      </w:pPr>
      <w:rPr>
        <w:rFonts w:ascii="Courier New" w:hAnsi="Courier New"/>
      </w:rPr>
    </w:lvl>
    <w:lvl w:ilvl="8" w:tplc="A2FE956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6423378">
      <w:start w:val="1"/>
      <w:numFmt w:val="bullet"/>
      <w:lvlText w:val=""/>
      <w:lvlJc w:val="left"/>
      <w:pPr>
        <w:ind w:left="720" w:hanging="360"/>
      </w:pPr>
      <w:rPr>
        <w:rFonts w:ascii="Symbol" w:hAnsi="Symbol"/>
      </w:rPr>
    </w:lvl>
    <w:lvl w:ilvl="1" w:tplc="D18EAB8A">
      <w:start w:val="1"/>
      <w:numFmt w:val="bullet"/>
      <w:lvlText w:val="o"/>
      <w:lvlJc w:val="left"/>
      <w:pPr>
        <w:tabs>
          <w:tab w:val="num" w:pos="1440"/>
        </w:tabs>
        <w:ind w:left="1440" w:hanging="360"/>
      </w:pPr>
      <w:rPr>
        <w:rFonts w:ascii="Courier New" w:hAnsi="Courier New"/>
      </w:rPr>
    </w:lvl>
    <w:lvl w:ilvl="2" w:tplc="7922715E">
      <w:start w:val="1"/>
      <w:numFmt w:val="bullet"/>
      <w:lvlText w:val=""/>
      <w:lvlJc w:val="left"/>
      <w:pPr>
        <w:tabs>
          <w:tab w:val="num" w:pos="2160"/>
        </w:tabs>
        <w:ind w:left="2160" w:hanging="360"/>
      </w:pPr>
      <w:rPr>
        <w:rFonts w:ascii="Wingdings" w:hAnsi="Wingdings"/>
      </w:rPr>
    </w:lvl>
    <w:lvl w:ilvl="3" w:tplc="9946B1DE">
      <w:start w:val="1"/>
      <w:numFmt w:val="bullet"/>
      <w:lvlText w:val=""/>
      <w:lvlJc w:val="left"/>
      <w:pPr>
        <w:tabs>
          <w:tab w:val="num" w:pos="2880"/>
        </w:tabs>
        <w:ind w:left="2880" w:hanging="360"/>
      </w:pPr>
      <w:rPr>
        <w:rFonts w:ascii="Symbol" w:hAnsi="Symbol"/>
      </w:rPr>
    </w:lvl>
    <w:lvl w:ilvl="4" w:tplc="FE56CBE4">
      <w:start w:val="1"/>
      <w:numFmt w:val="bullet"/>
      <w:lvlText w:val="o"/>
      <w:lvlJc w:val="left"/>
      <w:pPr>
        <w:tabs>
          <w:tab w:val="num" w:pos="3600"/>
        </w:tabs>
        <w:ind w:left="3600" w:hanging="360"/>
      </w:pPr>
      <w:rPr>
        <w:rFonts w:ascii="Courier New" w:hAnsi="Courier New"/>
      </w:rPr>
    </w:lvl>
    <w:lvl w:ilvl="5" w:tplc="8AB23358">
      <w:start w:val="1"/>
      <w:numFmt w:val="bullet"/>
      <w:lvlText w:val=""/>
      <w:lvlJc w:val="left"/>
      <w:pPr>
        <w:tabs>
          <w:tab w:val="num" w:pos="4320"/>
        </w:tabs>
        <w:ind w:left="4320" w:hanging="360"/>
      </w:pPr>
      <w:rPr>
        <w:rFonts w:ascii="Wingdings" w:hAnsi="Wingdings"/>
      </w:rPr>
    </w:lvl>
    <w:lvl w:ilvl="6" w:tplc="1C1A5E3C">
      <w:start w:val="1"/>
      <w:numFmt w:val="bullet"/>
      <w:lvlText w:val=""/>
      <w:lvlJc w:val="left"/>
      <w:pPr>
        <w:tabs>
          <w:tab w:val="num" w:pos="5040"/>
        </w:tabs>
        <w:ind w:left="5040" w:hanging="360"/>
      </w:pPr>
      <w:rPr>
        <w:rFonts w:ascii="Symbol" w:hAnsi="Symbol"/>
      </w:rPr>
    </w:lvl>
    <w:lvl w:ilvl="7" w:tplc="9BEC1978">
      <w:start w:val="1"/>
      <w:numFmt w:val="bullet"/>
      <w:lvlText w:val="o"/>
      <w:lvlJc w:val="left"/>
      <w:pPr>
        <w:tabs>
          <w:tab w:val="num" w:pos="5760"/>
        </w:tabs>
        <w:ind w:left="5760" w:hanging="360"/>
      </w:pPr>
      <w:rPr>
        <w:rFonts w:ascii="Courier New" w:hAnsi="Courier New"/>
      </w:rPr>
    </w:lvl>
    <w:lvl w:ilvl="8" w:tplc="9336E52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F5C07A0">
      <w:start w:val="1"/>
      <w:numFmt w:val="bullet"/>
      <w:lvlText w:val=""/>
      <w:lvlJc w:val="left"/>
      <w:pPr>
        <w:ind w:left="720" w:hanging="360"/>
      </w:pPr>
      <w:rPr>
        <w:rFonts w:ascii="Symbol" w:hAnsi="Symbol"/>
      </w:rPr>
    </w:lvl>
    <w:lvl w:ilvl="1" w:tplc="D8A27BC6">
      <w:start w:val="1"/>
      <w:numFmt w:val="bullet"/>
      <w:lvlText w:val="o"/>
      <w:lvlJc w:val="left"/>
      <w:pPr>
        <w:tabs>
          <w:tab w:val="num" w:pos="1440"/>
        </w:tabs>
        <w:ind w:left="1440" w:hanging="360"/>
      </w:pPr>
      <w:rPr>
        <w:rFonts w:ascii="Courier New" w:hAnsi="Courier New"/>
      </w:rPr>
    </w:lvl>
    <w:lvl w:ilvl="2" w:tplc="F56A8176">
      <w:start w:val="1"/>
      <w:numFmt w:val="bullet"/>
      <w:lvlText w:val=""/>
      <w:lvlJc w:val="left"/>
      <w:pPr>
        <w:tabs>
          <w:tab w:val="num" w:pos="2160"/>
        </w:tabs>
        <w:ind w:left="2160" w:hanging="360"/>
      </w:pPr>
      <w:rPr>
        <w:rFonts w:ascii="Wingdings" w:hAnsi="Wingdings"/>
      </w:rPr>
    </w:lvl>
    <w:lvl w:ilvl="3" w:tplc="0BD440C8">
      <w:start w:val="1"/>
      <w:numFmt w:val="bullet"/>
      <w:lvlText w:val=""/>
      <w:lvlJc w:val="left"/>
      <w:pPr>
        <w:tabs>
          <w:tab w:val="num" w:pos="2880"/>
        </w:tabs>
        <w:ind w:left="2880" w:hanging="360"/>
      </w:pPr>
      <w:rPr>
        <w:rFonts w:ascii="Symbol" w:hAnsi="Symbol"/>
      </w:rPr>
    </w:lvl>
    <w:lvl w:ilvl="4" w:tplc="B8AAF6E8">
      <w:start w:val="1"/>
      <w:numFmt w:val="bullet"/>
      <w:lvlText w:val="o"/>
      <w:lvlJc w:val="left"/>
      <w:pPr>
        <w:tabs>
          <w:tab w:val="num" w:pos="3600"/>
        </w:tabs>
        <w:ind w:left="3600" w:hanging="360"/>
      </w:pPr>
      <w:rPr>
        <w:rFonts w:ascii="Courier New" w:hAnsi="Courier New"/>
      </w:rPr>
    </w:lvl>
    <w:lvl w:ilvl="5" w:tplc="C78AB0DE">
      <w:start w:val="1"/>
      <w:numFmt w:val="bullet"/>
      <w:lvlText w:val=""/>
      <w:lvlJc w:val="left"/>
      <w:pPr>
        <w:tabs>
          <w:tab w:val="num" w:pos="4320"/>
        </w:tabs>
        <w:ind w:left="4320" w:hanging="360"/>
      </w:pPr>
      <w:rPr>
        <w:rFonts w:ascii="Wingdings" w:hAnsi="Wingdings"/>
      </w:rPr>
    </w:lvl>
    <w:lvl w:ilvl="6" w:tplc="C98812AE">
      <w:start w:val="1"/>
      <w:numFmt w:val="bullet"/>
      <w:lvlText w:val=""/>
      <w:lvlJc w:val="left"/>
      <w:pPr>
        <w:tabs>
          <w:tab w:val="num" w:pos="5040"/>
        </w:tabs>
        <w:ind w:left="5040" w:hanging="360"/>
      </w:pPr>
      <w:rPr>
        <w:rFonts w:ascii="Symbol" w:hAnsi="Symbol"/>
      </w:rPr>
    </w:lvl>
    <w:lvl w:ilvl="7" w:tplc="EAA8ACAA">
      <w:start w:val="1"/>
      <w:numFmt w:val="bullet"/>
      <w:lvlText w:val="o"/>
      <w:lvlJc w:val="left"/>
      <w:pPr>
        <w:tabs>
          <w:tab w:val="num" w:pos="5760"/>
        </w:tabs>
        <w:ind w:left="5760" w:hanging="360"/>
      </w:pPr>
      <w:rPr>
        <w:rFonts w:ascii="Courier New" w:hAnsi="Courier New"/>
      </w:rPr>
    </w:lvl>
    <w:lvl w:ilvl="8" w:tplc="A6F491DA">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4FFB"/>
    <w:rsid w:val="00115B68"/>
    <w:rsid w:val="004F4FFB"/>
    <w:rsid w:val="005B2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5D2C4"/>
  <w15:docId w15:val="{A7961DDC-CC90-104B-9579-BF9C292F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32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1A409A"/>
    </w:rPr>
  </w:style>
  <w:style w:type="paragraph" w:customStyle="1" w:styleId="divonlyName">
    <w:name w:val="div_onlyName"/>
    <w:basedOn w:val="div"/>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1A409A"/>
      </w:pBdr>
      <w:spacing w:line="0" w:lineRule="atLeast"/>
    </w:pPr>
    <w:rPr>
      <w:color w:val="1A409A"/>
      <w:sz w:val="0"/>
      <w:szCs w:val="0"/>
    </w:rPr>
  </w:style>
  <w:style w:type="paragraph" w:customStyle="1" w:styleId="divdocumentdivlowerborder">
    <w:name w:val="div_document_div_lowerborder"/>
    <w:basedOn w:val="Normal"/>
    <w:pPr>
      <w:pBdr>
        <w:bottom w:val="single" w:sz="24" w:space="0" w:color="1A409A"/>
      </w:pBdr>
      <w:spacing w:line="0" w:lineRule="atLeast"/>
    </w:pPr>
    <w:rPr>
      <w:color w:val="1A409A"/>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30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6"/>
      <w:szCs w:val="26"/>
    </w:rPr>
  </w:style>
  <w:style w:type="paragraph" w:customStyle="1" w:styleId="divdocumentsection">
    <w:name w:val="div_document_section"/>
    <w:basedOn w:val="Normal"/>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1A409A"/>
      <w:sz w:val="30"/>
      <w:szCs w:val="30"/>
    </w:rPr>
  </w:style>
  <w:style w:type="paragraph" w:customStyle="1" w:styleId="divdocumentsinglecolumn">
    <w:name w:val="div_document_singlecolum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paragraph" w:customStyle="1" w:styleId="p">
    <w:name w:val="p"/>
    <w:basedOn w:val="Normal"/>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title">
    <w:name w:val="span_jobtitle"/>
    <w:basedOn w:val="span"/>
    <w:rPr>
      <w:b/>
      <w:bCs/>
      <w:sz w:val="24"/>
      <w:szCs w:val="24"/>
      <w:bdr w:val="none" w:sz="0" w:space="0" w:color="auto"/>
      <w:vertAlign w:val="baseline"/>
    </w:rPr>
  </w:style>
  <w:style w:type="character" w:customStyle="1" w:styleId="spanpaddedlineCharacter">
    <w:name w:val="span_paddedline Character"/>
    <w:basedOn w:val="span"/>
    <w:rPr>
      <w:sz w:val="24"/>
      <w:szCs w:val="24"/>
      <w:bdr w:val="none" w:sz="0" w:space="0" w:color="auto"/>
      <w:vertAlign w:val="baseline"/>
    </w:rPr>
  </w:style>
  <w:style w:type="paragraph" w:styleId="Header">
    <w:name w:val="header"/>
    <w:basedOn w:val="Normal"/>
    <w:link w:val="HeaderChar"/>
    <w:uiPriority w:val="99"/>
    <w:unhideWhenUsed/>
    <w:rsid w:val="005B25FD"/>
    <w:pPr>
      <w:tabs>
        <w:tab w:val="center" w:pos="4680"/>
        <w:tab w:val="right" w:pos="9360"/>
      </w:tabs>
      <w:spacing w:line="240" w:lineRule="auto"/>
    </w:pPr>
  </w:style>
  <w:style w:type="character" w:customStyle="1" w:styleId="HeaderChar">
    <w:name w:val="Header Char"/>
    <w:basedOn w:val="DefaultParagraphFont"/>
    <w:link w:val="Header"/>
    <w:uiPriority w:val="99"/>
    <w:rsid w:val="005B25FD"/>
    <w:rPr>
      <w:sz w:val="24"/>
      <w:szCs w:val="24"/>
    </w:rPr>
  </w:style>
  <w:style w:type="paragraph" w:styleId="Footer">
    <w:name w:val="footer"/>
    <w:basedOn w:val="Normal"/>
    <w:link w:val="FooterChar"/>
    <w:uiPriority w:val="99"/>
    <w:unhideWhenUsed/>
    <w:rsid w:val="005B25FD"/>
    <w:pPr>
      <w:tabs>
        <w:tab w:val="center" w:pos="4680"/>
        <w:tab w:val="right" w:pos="9360"/>
      </w:tabs>
      <w:spacing w:line="240" w:lineRule="auto"/>
    </w:pPr>
  </w:style>
  <w:style w:type="character" w:customStyle="1" w:styleId="FooterChar">
    <w:name w:val="Footer Char"/>
    <w:basedOn w:val="DefaultParagraphFont"/>
    <w:link w:val="Footer"/>
    <w:uiPriority w:val="99"/>
    <w:rsid w:val="005B25F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Samantha Feinen</dc:title>
  <cp:lastModifiedBy>Samantha Stocker</cp:lastModifiedBy>
  <cp:revision>1</cp:revision>
  <dcterms:created xsi:type="dcterms:W3CDTF">2022-01-22T23:23:00Z</dcterms:created>
  <dcterms:modified xsi:type="dcterms:W3CDTF">2022-01-22T23:24:00Z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df5e4dae-af9e-4e3c-a977-d68a85628fdb</vt:lpwstr>
  </property>
  <property fmtid="{D5CDD505-2E9C-101B-9397-08002B2CF9AE}" pid="3" name="x1ye=0">
    <vt:lpwstr>uGQAAB+LCAAAAAAABAAUm8W2g0AQRD+IBRCCLXF3Z4e7S4Cvf7xdzgkhM9PdVXUjFIZwOAzxDMGgGMxwGENgXxrmSI6C6S8KjT+YpB9zwRqdGoI+891vNATtd1419Rs0gfC1PW9wOVfZ124UDPLRbycSf3S3c5Wve5Rk6agbfQWsX3G6tKmjo7bDX9W2bOe09XyZHBnb89WcKlcUCntcATHqggFU0vyO9IKsH+YMd636/sYpONhTUizotn15xv5</vt:lpwstr>
  </property>
  <property fmtid="{D5CDD505-2E9C-101B-9397-08002B2CF9AE}" pid="4" name="x1ye=1">
    <vt:lpwstr>VfqMuNwDI9Qp12nnJY9OwqaFS5emv2g5VSedW9MfYOfYGVxZdzAJR6UUfJfJjqTPUNDSwWIr9lcE0o7r6u+8V+FHGezvM7Y55w4YOnENBOKNqUV++IIA/DZDzmRy6Or07RXR2y8/RFWRxS4+K0YPSMS5xvm1nyiYVbI8L/eRA43oDIqYAjLamacGrxhcMdzYjA6s7iqbpyqwbVGQb1z7Qzz7vCkpKE2xy4U6+/hhGVx2FX3IO4s6HvKtQuOmGg2</vt:lpwstr>
  </property>
  <property fmtid="{D5CDD505-2E9C-101B-9397-08002B2CF9AE}" pid="5" name="x1ye=10">
    <vt:lpwstr>HUYj2pVX5LWmYLWm9A+wY2KbDgWmvZQolegwHwiXrI/njkJ3IKSU4lvLwHIJVNyUPAemC4swwe1fHNj4cdNgX4jHORJ0NZ1FYvs9elXWtu/kXJQdcwfWq86p8PO0I2eVDGIdCSvZ7gASH6U9VFRcSwwiEbBMBULSvd0g2Nu371SAv06WszWsjUzGi2O/Q1cibOG/45t6uHckYEh6GJTwZEDGHcOS0jflwQwNgwSSImsXCZF/4YnCQAcNzVVjr1a</vt:lpwstr>
  </property>
  <property fmtid="{D5CDD505-2E9C-101B-9397-08002B2CF9AE}" pid="6" name="x1ye=100">
    <vt:lpwstr>wqILJdmfjD7hqj2MMKFkFC8Ng6hXMh6QBDrPz+rCO+XrLyE2h4JiDsBwZJAk9C9app/Nk3hgevMuCURewFoJ22LmQ3V3QSOTVZcxE/cFM0pbS0Z7WgtPSHTknHNN2aEBDl9f1uo8H4vCNzUdkB3tG+LVjRvZ2/VFFxY++ODeM0C2BYIt2LoFOR2SD74IFXnHjc+DhujY9iUn99ssFX8DmGbYX8A9W8XiydxeYZwS24a5v54LkYy8a0R8BJRSQ1J</vt:lpwstr>
  </property>
  <property fmtid="{D5CDD505-2E9C-101B-9397-08002B2CF9AE}" pid="7" name="x1ye=101">
    <vt:lpwstr>1Yut7FsTaLQNAjsaE2BFBUyJ2qI4EruqDIMoqqQukkFJzXS88QJfQmWopbrxJq5mTHJWZDxCIgbGFXrwwMVFHZDfdksNs6XB741Irxzj4JM3aHUDqyFGqv65XjI+rVAm95RWL+GcdURBHpNmugsoeBbZV17O4qmZsH5SYfUJ7W7r1Z6hSD4MLFlKUH+gOPZSN3v2kOemGxQAgykms6Ph90I3+ka3ryI1DjKWXxl4IhNbrlmCxxUiLFcrpz5t2rD</vt:lpwstr>
  </property>
  <property fmtid="{D5CDD505-2E9C-101B-9397-08002B2CF9AE}" pid="8" name="x1ye=102">
    <vt:lpwstr>ZFV4iw+OtC5I+/sn5jcKFhmZz96RcUc0f3an8KI7wBt96TQ/379x+eGksVuGQAAA==</vt:lpwstr>
  </property>
  <property fmtid="{D5CDD505-2E9C-101B-9397-08002B2CF9AE}" pid="9" name="x1ye=11">
    <vt:lpwstr>5xu+Y9LRfJAxw+n3+FjCoV5zAoMoIb07LrLf2RUxCvTje3i+WOkN/2bMyBvjK2yc9ItB9iEkr6BIQWWiaii7xShBnMmvItXKjQR1qOM5NzCmWrBnCIkaspVT6HR5leKYvrxD7EYrBRke36Fus6bhS0n7XN24qAytohgCMMSCVp5l5c20ER5tun2YiuSn1NBmM4jBhaBGqaErszfBDKAb5NzpmH+zuF9+CjuWMcbFYN2GO9A8a2b3FLs1HnbZ/BN</vt:lpwstr>
  </property>
  <property fmtid="{D5CDD505-2E9C-101B-9397-08002B2CF9AE}" pid="10" name="x1ye=12">
    <vt:lpwstr>RnT64X1FLwn3YwhJA+EuwPQDdiX3j9e7e9gEbSYOC1Blw0gEtcj2kCYrkpASKrXg7YejirdoppHlBY/o4Fs8b3xtD5OFTLziXHEaRXW6w2y02O9YVhlORCr2voDDMA49rtZZWIZC1cY97wsg2qouPfqhzaON6WmIMPwasWdfpcPU8gS3O9hlGMM/AdKlcyK1zCVio4gcq4liv1BaW4ZvybygglFj4ol5sqmgFQ+EYem3O3+XDwtVxHxm0o3BcxD</vt:lpwstr>
  </property>
  <property fmtid="{D5CDD505-2E9C-101B-9397-08002B2CF9AE}" pid="11" name="x1ye=13">
    <vt:lpwstr>15PzI4NGz6De2qERju9jufr+aVIHzC6M/1JV9FwXfo56ITgvdixCySoVIcpXkZZjY+fQuLoU2AOvr7ZQrqXimsVo0X9HolZfDa1vxpOV99f5PJCfq8hLn2TervuijLPIPaMIGPBfdFe0PZn42KH0pqcQvt5/MK0O0JtDfiecnjkf1nyZayHcWhfBTUZfx5lVH0bw1haz6OwPugkXREdPDK9ST53bCJ4qgTaDRPoSQbJK1yg3Zee4NYoE/MNusz/</vt:lpwstr>
  </property>
  <property fmtid="{D5CDD505-2E9C-101B-9397-08002B2CF9AE}" pid="12" name="x1ye=14">
    <vt:lpwstr>j7jTx169bDfteTsmDRfJAD5VFPifAOFC2O4LWosFCRuqfvCzQ3qOMC471RYmVOdaSXr29zhN3IyYcbiTAf+Y7nT462gfVOgcrg6k+Kzu8N7lFTutneHSWuz/Stb49+p13kYXy0oCXOMK+bEMro8l7Or6fRSA4c0lPszgOb3MVsFr6qIHnFINm0l5jOjE4mVGjdnK2vLpm2EuiepMxnEkILNv+jCu8STMgdzD0yaCHjvDzeot37sIf9JTgXVWxe/</vt:lpwstr>
  </property>
  <property fmtid="{D5CDD505-2E9C-101B-9397-08002B2CF9AE}" pid="13" name="x1ye=15">
    <vt:lpwstr>j2mVP3I0dQGxuEHWss/2AClNlgSHvJbdr1s6lt1oTg5xQ3FmqVfCKicZgZnOLgUIWF7lHE7+9rh0/gXCbfhEhho7FRHzw9Z9qbxpe+OwuCOHy1fyNcPBVePBlwJsUkr+7w2t3bAm/DiWq5GgIHvcsHVwcnLqFdvu4JLQgC/PzK+8Os5n1W7ynHV8XF6cm5wCy5sqG0bNqY5Khx3xZ2euzOztmFBylrt0QgAf+vJPFQomQGmchr/xUyijgtBN1zh</vt:lpwstr>
  </property>
  <property fmtid="{D5CDD505-2E9C-101B-9397-08002B2CF9AE}" pid="14" name="x1ye=16">
    <vt:lpwstr>U6qszzqs2ibbngnepDYMkNE0spVDsCmqQqsf4LFmjBbbS9M+4uN5pqFBNZcfASiSOgB6LDztsx+hJILRnwHLMkkmr88njb/k8XMoc2ZREkrwcu4KSIRPp2HLeDmcH1S8VGlv4EDpke4orNxkJomwjYV+Z8TzCSmn2hCoGDeqVWKITZt2Ib60Yo8vyg+I/T68QKrmbRgaGQnr7i5Sh0qRwAwWwen51JAoM83VoaEoTECmtRH/wxn6zHrYSvHEaZ3</vt:lpwstr>
  </property>
  <property fmtid="{D5CDD505-2E9C-101B-9397-08002B2CF9AE}" pid="15" name="x1ye=17">
    <vt:lpwstr>zs+ZAZqhOMG0WAUDQvL64prsH+mS+J4pi2egoIyXpcQCLwnnHQnhy2H2tyu+HqvFcJd/ndk2YNyffg5aJx0+EYAj5AyXzsgMVjfyHR4sic0E0Ye9SPjxRph8eZY7qtLJEbdInQSgmig8xh5ge2zpHGHa1duq2gODNTNJgNnHDB65qSt7X62tJCr/+pVsLq3a9sR4iRXtZAcb8PSVMes3lW26zmNkprkl+/Qinjtc6sh7bx9BSpkJncUeaN9l5B1</vt:lpwstr>
  </property>
  <property fmtid="{D5CDD505-2E9C-101B-9397-08002B2CF9AE}" pid="16" name="x1ye=18">
    <vt:lpwstr>9n9dm9G8g/DOcBPNmtCAdSv9CmdqfKTlpU5Xuy7C9Wt8wHv/bvZvlgLh880EmySPD6jOntG8bdl5X7oxEfl2ce8JHxlXTQnpDxHgKmORSWXFfD+5XESVfzARTC0pX77SxSu2jgpcT0wkY/zq9743UISFn9eytEGc3NAkBZTM2bwrHKXX5O59Kg7jXiubjrPuPaz8IJ2yzSnOYfMrhhsvvd6lGZoqY7HfSrIn7YEjAgjBdbNqnjqZTsLmk0y4IiN</vt:lpwstr>
  </property>
  <property fmtid="{D5CDD505-2E9C-101B-9397-08002B2CF9AE}" pid="17" name="x1ye=19">
    <vt:lpwstr>9FAnyM7MoNBwTDOGsCmpS68rI/iC1iG6gobxmKiLYlCMazoYeKCIDk27o+VbiAmb9D3J6vGapaXmnrjHkFSprfTEMaOJ3f15vyQUpf3osgveB+WiRtAG+3xxMX2p2Jux8RiJIjEEEndjcE/wAz9oKsLPwuzdE92eHxeb3JcybWgTRHJovUS/pTphCMVZx3UT98tRVG2ylM1i/etGPlK8YELVt7wOW4e7ehyncgVscvLNaaZn2xsMh6oVzem42zS</vt:lpwstr>
  </property>
  <property fmtid="{D5CDD505-2E9C-101B-9397-08002B2CF9AE}" pid="18" name="x1ye=2">
    <vt:lpwstr>1EhqkWnNKKGETXtTRc68oZDoAYNVtID0+fqrrfWB6ftLLCCkoTnGRnb4an2zg2xYliYGr0RKpCB3lWdtIBqY/jaVZEJFLRJ0GHniMnbPrRhhanMwcM4iYjDM6gNVxVCKA7+8uoibnwWdmEVFFQfSTfLwUXA9JjjXdG6BFIkcEv9rVzS598U1SsawAZyWbkJWfDkDd0vboE5tmEqjA2RYoaadPPDdVF6BTZX9B1RfqtuRFHP7jAsj/1vrG4TBalu</vt:lpwstr>
  </property>
  <property fmtid="{D5CDD505-2E9C-101B-9397-08002B2CF9AE}" pid="19" name="x1ye=20">
    <vt:lpwstr>fDA9Di/eyxRPcCn7AxzGFJRVKhmQRyKncgiMAlLoTAAWiwPtz5uwLmJLyrTejSR0crVOIJx80x89bcCeIGYlCMJfr3M/TCnUj6NQgqrfQVgLaotqPkrk4isLPcSPmYHhttuZIPp8JVI7odvYiLzjT9P/1ulCYmXWA0YFumN9zaj4IyzO1lDBG1wZsgbQ/xQDIO4XsUKyN5jrq/35XQuDzUEhy0H5l+Axh5veYJU2141202uBJjlgx0ChYmHpKQE</vt:lpwstr>
  </property>
  <property fmtid="{D5CDD505-2E9C-101B-9397-08002B2CF9AE}" pid="20" name="x1ye=21">
    <vt:lpwstr>XrfYtUewgjAPbX4muMzj4PJKfxw5wBywkZkXT5XtHIiGZRym+pC9lUfqUGa5oSulIVwFwOWl/uhn34ri18NkGSR0xLohpAoFzCJ3C42mFOuduC2ZqBlOZvbFLW/w7swkV8faWHdWYqvTVWGeNxxJLpIviwwPSRUe6F+JrkFpkKONni1F0T5OSgax0Waj9ZGQSJM9Mp+HVzsWdd0HYARjTu6MEZqUkaF8aoqQKKAw136AqZeG0rm6WUvKmTdhv+N</vt:lpwstr>
  </property>
  <property fmtid="{D5CDD505-2E9C-101B-9397-08002B2CF9AE}" pid="21" name="x1ye=22">
    <vt:lpwstr>hKP8Y8uWhwe168lKBBxVoIZzdj8bix+0RZzvIkbrM80NCmf7YoyVft4BoIbTUxgTSvFI51kobjB3qvrMPfdqC6oAVJlZIAI8qBdJY4zsfA5KqSDgnGs4VqXNjrV7D8Le+KDMZzkE38HMDEZ7oRlR6hmAjUBldTUXTxwBsEc3waw4xh+hpEcnEWV+W6NkBpGdjiGwc/CTUKklrOp0+wHwLtVGQAXO2AwbpHuv4NeAy2xnMwZsTudNNq2I3phXUxg</vt:lpwstr>
  </property>
  <property fmtid="{D5CDD505-2E9C-101B-9397-08002B2CF9AE}" pid="22" name="x1ye=23">
    <vt:lpwstr>2+kA2sizRzywY3d6nHZdj9+hReXBl4LmhGAR8DQSD80u2QPDEUES3bR+05I8pkUsJebIOGJmd3PqRfwITRxRhqdAoW1ZNAjCiD4Z6OJtk7tGdFZiFKBFNzIbfqoxutw6vAmJLQmhjk4pmtoteg4BShl0Hlk/fqVxEhTszkuiCx7h+n8hdb1dQmAaHtruB4fZJkT1000PtpPEPhfQYvlap1w2Iu+v+uEVujTq+yFxbHb84W5QM8A6I9pSb9yo02G</vt:lpwstr>
  </property>
  <property fmtid="{D5CDD505-2E9C-101B-9397-08002B2CF9AE}" pid="23" name="x1ye=24">
    <vt:lpwstr>Y1+Jg8C3idGbOoYbojeoi1LLP2MaKcCo6ly1y19T/2xLz1Mt6kCnTibDfsqIMyELc404cWoNTIoy0mDR5U7Wb88a2PqygxWdLXHB5P2q2T05YpJXnCxpxrfsSVU6F3KQ7GZVwlLTb5vUg/JivgFg4y4HGbmkTYy8xoQCtZJ4ZrNYpNpNmGqlmgGHcfuiU1eKmK/vo7F8QrIigRcps9R61IMEG13sfbXPDrCtaWZRsBA7YyNbnU/xrCvnBSkGG1K</vt:lpwstr>
  </property>
  <property fmtid="{D5CDD505-2E9C-101B-9397-08002B2CF9AE}" pid="24" name="x1ye=25">
    <vt:lpwstr>ZZHQVqfcda+KUc2Hbjxlbu/6gjboKbfG1fybK2nZQRzlyx7l9O9JTrx/ZPjRwZS2gDL9E7cLdpHarlgY4/b1+uZbUUIUqnF8Q+insARoCIWDEK+7CGKuP7xLUiKlc9bU5uaqj0oGPpAcTyQEVGcPpjJYyoLtGNjv79WR9fDZdYSqBK9RMmEkYe+TkiP4OPwJ2zCxcmbpwXvaXZ4sFQKV52CSOhBznEvm0f3gsurZcRlcEjg1c8hpi5B4XaBKdnL</vt:lpwstr>
  </property>
  <property fmtid="{D5CDD505-2E9C-101B-9397-08002B2CF9AE}" pid="25" name="x1ye=26">
    <vt:lpwstr>SGemMUw1QNqz/cGSuy+7zp+QmzQ1nG+Lns3tIyBUsznU0ykBVnZEpt8jSctqU+oTT6cBla6h31M7UcKczFH2zDyhdk9jhvHbaXKaKheh38yAiB/zr3JkLhN5r8vpIYotXfT8Q4k8gyPbyS72DtwQPJPVM5IIzW5OfNNmeLIENTMca+HJRqNsP5krT+K9F6xqZvoAbd2cEJRBBdT427QKjCL6Km6SP8xH1sLc5ygT7PYERUJp9fgllpjhoHG6X63</vt:lpwstr>
  </property>
  <property fmtid="{D5CDD505-2E9C-101B-9397-08002B2CF9AE}" pid="26" name="x1ye=27">
    <vt:lpwstr>D00DOIQ6PVt0vgP3jY/XKCGEHO3EIWCj0uy4tmcv+N5XiH2kz+ot42kVE1SEk5hltHwTT56IhfqqGSr7x47ziICGv2ss3MQvPIOoB7ncVkHOJM+oO6usbuEz4M4wsGIUNQ2S+UPxhgW6xD46AWWFzE0WUp8xBK62xB3tfYXbCcjJY33PF9v34nYeRZbe4XSsC/I8qGMGbyknIHcFnpeG7rW9c9SpJo2zR25IbBFbx/b8ny0r0ARsGPYcL9ochAS</vt:lpwstr>
  </property>
  <property fmtid="{D5CDD505-2E9C-101B-9397-08002B2CF9AE}" pid="27" name="x1ye=28">
    <vt:lpwstr>9WFNzJIky1RjEJZh/p4SjlgExWQFsJ7f/Ph6WTb8JmR8zX3pVFR++lOR+t0IeaMvZIWzpHldiePW0AD1b1j8MvZEL0/heBecfQm6k7hhvFLBBbDRXIaVpPtjHvQaE27FXdSCadXPzAbNM4JeRQrXfnDiJQmiPUXxUmxjVJA2HALgNGlRRX+mn/T9fmO6UlMSE7nL+m4HC7i6VMGHG8PfQTy7Qw7DcpjfwC3QnMhg/Anhp2FkngND8zDoMDMpjYb</vt:lpwstr>
  </property>
  <property fmtid="{D5CDD505-2E9C-101B-9397-08002B2CF9AE}" pid="28" name="x1ye=29">
    <vt:lpwstr>s5sOR+pw4ZaWz/Zo/SQnF5iGkeczdWiAj8qO/YWXidiuY4U7P9jrDuuqLX971fCGUAHudYvZxuHK9zivC9KlnIYiwjmXoK20uQf7uj7X6M8rRKi9RauwJjhnsv5RHEALo44oRuQBveNcnfs17lzm5M3N3daIvl1yFhX4R7v7qsyPw2SbY9bbSGY1RDa+mltMccEeOtx6icXdTj90EDQeBWbFcixqDYICw7c9AY7nQycJFSj1LeDwhjFtXi09utP</vt:lpwstr>
  </property>
  <property fmtid="{D5CDD505-2E9C-101B-9397-08002B2CF9AE}" pid="29" name="x1ye=3">
    <vt:lpwstr>+1R5mzBbJH02/6f/Lu7amdjdaUJvuVH9uKefjPZgLii/HDbS50YSvEGEyUPkzMnaPOhMvAYuB3CllgxoE+ix6bwQxWpaFq5RQ8+e79AOUVNgQ7PNToOpgGLgMd+Nk/UwPYBz6zFv4wuTupXmxaY4bn3OfQrfBA8sid8+t0aJPyg0YxwcZ7hGm1BZyGwMGuE++2LoIdUiDil2NEfOklnZ3VUaHketMutr6IidSzbiE6QZtt8c2/oEAViQgO2o4+v</vt:lpwstr>
  </property>
  <property fmtid="{D5CDD505-2E9C-101B-9397-08002B2CF9AE}" pid="30" name="x1ye=30">
    <vt:lpwstr>K5OdA935t5Mgpfn+Ww0GYmV2fS9J/Ll7GZ118wnSe8RHVseiVyoWoI81a3GVXtGAN0CEj8xveEFXDf3U7cG7oQcZBbfrUR60G8yA4D/oTtSdcUFqFOGsdGoZSjdq5Te1ZE7BJP8NyJKrxtKS0/zcONM7rt71DhkB5pDgkpWYM/qSTPKCDLnKBMXhwXUSZyfONbP16G7exCyhIyXkQlYbuoUYsQ4/eQuSP2jb1MvFjLxN9LFyOCwtfCx60PSnlml</vt:lpwstr>
  </property>
  <property fmtid="{D5CDD505-2E9C-101B-9397-08002B2CF9AE}" pid="31" name="x1ye=31">
    <vt:lpwstr>cAPa1EYnfBBJW3m241nNwWFRlh9FueCRr4tFSH1ai/upnHhqgf4oTly/SjbXg7Q5EICjYNkFmt8IjbaRmPu5ekbZyfdCyEkD20UmE0P0R+nUQRRckUakfFFHowkmxFzTeKPieuj3MErA8GwB8LIWAisK0DmXkVsJ+hC/KjG/AXlGyghXPQWsUy9rrg7I/skSDuovceMWdS9rD/z97JLg87izq9V4ak8cToGUGUYJ+8YpUU9wVV2hhHOKKB76B6L</vt:lpwstr>
  </property>
  <property fmtid="{D5CDD505-2E9C-101B-9397-08002B2CF9AE}" pid="32" name="x1ye=32">
    <vt:lpwstr>blAdinuuQlHESQkscqmn2yaOgqIPbRyIRbqun3c8EZX14qxSqHICRaNd6nLqTHh6XQ2q0bl1455NJC3kbZinPXgUsKg6KORDngvD+kluh7cz0TmyGgaTss2jDZb3zvE+gnLOkwj8XFtK/ChMykuEONiFxq95r5XvZcQ66Hs5hkVKhr7S14PMZ2KBR7JNQyWcAMfZNWy/dnp72Mc2npXBnjoYPIRJqLUZvQj1H/akAk4Rb3blj86O5zh8hbR72wv</vt:lpwstr>
  </property>
  <property fmtid="{D5CDD505-2E9C-101B-9397-08002B2CF9AE}" pid="33" name="x1ye=33">
    <vt:lpwstr>OSNOlCmrR1h8s4NzC7urru764eJIzcWR13WWlENQ3hH7vxGobLuOeBNlwSX1PvQVjpLV0AlgWrpkxMfqgfOgbHPPblwcM73tt9w0Q4JzKWmiUWKD9hm+BKDxjJj33sVQBhe0cjDD/0N8IyAYzGQkwXskeoaFu1K1MF7jjPOAmU7l50mhQgLI6moM4+JkYme3z+hjplmJtrodUMYwhL73LIpwL7ie73BpKKGyC4Tn5iTzMCqDvU4y7iFOdxQM+Yj</vt:lpwstr>
  </property>
  <property fmtid="{D5CDD505-2E9C-101B-9397-08002B2CF9AE}" pid="34" name="x1ye=34">
    <vt:lpwstr>wU5n5qot4NZRPonovECtPRlVg630q5CHE/iQkjfnzeY70kgBDoya8G/FCXPmK0o+kDR5BhIkFgRlLJDKUnEDXdFFQFfsF4PsH6/wNECCiy8+WAmUFzHLeKSlKz4FUKCxy2cHFE5S0MlWE2TW0xQUSfCMQq0v4aStWWNihn6udzKn7gNtlkekBNdu3aA04b0dXelXTlp8eMUTs19ZhAk2c7wC7/8tTVMuk7ggd4tUpfmbHpQEvT9jauI07CcjA+a</vt:lpwstr>
  </property>
  <property fmtid="{D5CDD505-2E9C-101B-9397-08002B2CF9AE}" pid="35" name="x1ye=35">
    <vt:lpwstr>mLI93L3zZTkIlL9QziUiMOk13RwQCxl7OOe5vuwBAlLxHh4oBw5mJg/ckINIIsoV0Dg8A223lIUi9YzdTO68ikELJv0Vvqad8gRkGcOhncB2BAmUJJSbGtwLtQuOVlP6k5iw536zUc7ARm1nyE6f0qJzlUUx/TYvHFedNkjETDaSiHAvD0g5XInkO9vmb2sV9Baqh+I6YQfb3yrEACooN2RQPYSOfaUSRtHyz9UHehSHZsItpdukScxolgv8oe/</vt:lpwstr>
  </property>
  <property fmtid="{D5CDD505-2E9C-101B-9397-08002B2CF9AE}" pid="36" name="x1ye=36">
    <vt:lpwstr>J5lb40bTs3y+tPW2tbJkuLT6sI8XmNfJrkSkMyAzG5Feie+vwdPDyp5oKyQR0dNnj3CUQMXtq96BrhUZfUhahWi3hEbCJwkJHELPxI5sKhgUZuNj0ZSBwH5h1Dj1kXej5JCDfpVBBHL2STMBLT8ZjOxvm/1VzOWK5JDhrYgVJXHR6QPQrcYBzpq878i1LvqEy+wsz80jd2zgib3MnGz91M4iAq7aduxMOjatNamPKcOtt/JHz+CorMsgflklb2k</vt:lpwstr>
  </property>
  <property fmtid="{D5CDD505-2E9C-101B-9397-08002B2CF9AE}" pid="37" name="x1ye=37">
    <vt:lpwstr>XFFxCqSlCxvP+v84ws4Mg+xTgeHTt/9coAInClvPlx7ux3/krpKIi5z08vu23lq9jUp+8mvuwcnTZ9oXkYM9Ar1azVV0VsWeidVTOyNu3BmmJ3FL3RvAERDQQjeFfKjQNbqlh+nmbLCCSsvnie7vrTsY09oli82qbVwxIGl6nxvcjidBSE+Y78xzfsrTTR9LpB8rWehRlSSiz9/RvqFCA2BPvc4fGchBLrWWW4qs9QCrFbslrIPvVD2Hlc2Rv6c</vt:lpwstr>
  </property>
  <property fmtid="{D5CDD505-2E9C-101B-9397-08002B2CF9AE}" pid="38" name="x1ye=38">
    <vt:lpwstr>XefK6JN6vF9rh9DMpzc6c/LFpCyenTvpgYJ7hf6iS6U6wtLL+a84YKeLB6IMFDynpsDaH6zIn4ct0Pl7U8gPeSUzZHH2nLQ3e7V5peP5jdjkV59nY9oNSRx1IN13Y1YN/EsnO7nka/8ucDZEwv5tEu6PalV9G03PE0KCwc4n2Z+04n+K3pCS7bPQ8ajki3wvT6ZnjTI5oRHE3mLcJ0yO1u8HfGbtDSWXGQw19Hg+RXgt8ZAk68sub5l+V3W2bR9</vt:lpwstr>
  </property>
  <property fmtid="{D5CDD505-2E9C-101B-9397-08002B2CF9AE}" pid="39" name="x1ye=39">
    <vt:lpwstr>P2Jrr6pJhWaP/yIZnOfa4Hd8neVyONQoJfzzfBWwAD2r1G44Wp8wls6YB5+kxQ6lYsoZmvnQC/l2glzyRF4hZmknjoSm7VpasKtGpb4U4CrV7gIQgetfZag7ODO/1qGscy/7uSNl4tgzxLUApJSA0PpnPzK8Xng1zNDz/6BqHCezr6WEhX7hana/pzHeh+Q9ghy3yK/k9vjxXyokmiy20EWQHtK3ceEPvzdO+phJ32LYkjuyerSY5dJsQtq7s2w</vt:lpwstr>
  </property>
  <property fmtid="{D5CDD505-2E9C-101B-9397-08002B2CF9AE}" pid="40" name="x1ye=4">
    <vt:lpwstr>BJRfg7V/hZ8QrA4TUwpIpYcltpAtUyVu1mw0KD4ztpEW6EsK9yPx/jlI/IPH9b1Lfasmu1m7UgyVCE9EpldhxNbO/c2sWNqKX8gqpyf8wdj5IKmZUPSMS+lRb8XnSVvS88TbPjJ93BHDMMhuojP7B5bqQR6OsHqkvk8DAPmJKIxo/ox6UP1aF17TdDX1/VPSkUriJrWBUKb2S/ZugrwEIpDjXS8yWiRNBc1auhOj32zbdHqVLsu65k+Ck55QhUP</vt:lpwstr>
  </property>
  <property fmtid="{D5CDD505-2E9C-101B-9397-08002B2CF9AE}" pid="41" name="x1ye=40">
    <vt:lpwstr>SFpkfW+QwUGBlDotwmKgrSCOf1rht/nE9gw8mJJb/QJeiEryB2fNWG25+GZEQ0FpuqGvyAlMF7ZeeJLGJxRXbzy/rQZt2pXS/fgCdouHulGTfKVNJZ+aybCXPu7uLD0hjLtecnV5hrt+2WMydBFGBhsdPyxeIqinToS8763cVmYPZELx87LmmpV46fKPUsWflY44pYBXXGTwLtK1/VCtmmkpViLGkThgPYBSmSnNKMFsLbK5rgIg1rQLjNIYm8O</vt:lpwstr>
  </property>
  <property fmtid="{D5CDD505-2E9C-101B-9397-08002B2CF9AE}" pid="42" name="x1ye=41">
    <vt:lpwstr>KiC94pDRtiKFGtSEDMO52+0dWkk8/S9SSQw0OTwdVdddlCzRXRUrk74VyoaON7aOG2UACM90bjxzT8IvcWPpKumFwC5IS7gdKMdbO24w0ls9TLUGzOg/JET7ciwvN63HvrxVtQ+mvguvzkzuXPtI9/aGo846SHOzPTT9n/IzKkMuELm7ozWNhD/8K91gBTVjUl1M+Skz4wa+9ytzo4JfW9gKfSZ4Oo+/Q5VHsVL2Fxd/R19sXIKTpg/abln8Xz8</vt:lpwstr>
  </property>
  <property fmtid="{D5CDD505-2E9C-101B-9397-08002B2CF9AE}" pid="43" name="x1ye=42">
    <vt:lpwstr>pzoHRMpGlQLNkIuzrAbiHqUEwfmqmPbwXjkepG/idmt/WGLXJ6Y+ACMByMhnBimK4me6/U/+RfnxxaV0jNXrnonL7c+VXnxJYOs5h/4b6/Jzwzb8yainbt4AxFKoc2NzEfBzqElLpe5Abp3vSjq/WCzxYcK1zJL9F3DlR+Vj3MTH5CS1qPEBeVKlFhJO5fXRSp34NN65cExfqz6j1oJKFx7bJxjCxBNMA4zu0y5V8PWjEbF1zhcdoPoIfSQlPWj</vt:lpwstr>
  </property>
  <property fmtid="{D5CDD505-2E9C-101B-9397-08002B2CF9AE}" pid="44" name="x1ye=43">
    <vt:lpwstr>JbA5ySO4NCVdl5+MMuq4dC3BbHi0Lay7vn471aan/zOoMCUKtarNItQicKL3/q6yZ9q8hfSnmfVfs55VIr2s7D61RmY6L9oPSnK5wQ6ea60XNr5YoWQ9mu62zaBjqmAYcko+NKvER776if5LuPI1G5aQi7S8McHEaj7rAR3kXpicLmBn3L8bYW3PJhGkXeVu838UJ9P0KsATs36VvBNDFOVlAdZLFv56zNusOSwn+0d5+zIZLnXrS9iU0Jcgmc2</vt:lpwstr>
  </property>
  <property fmtid="{D5CDD505-2E9C-101B-9397-08002B2CF9AE}" pid="45" name="x1ye=44">
    <vt:lpwstr>i9j57jr6j8nrQH6wp7Q+ssiICP1V6YEP7wST8bmhoxIkfqO2pb5HmjsOdibCm7SQjMYpdaK7/IbrVfjD8KXr5j2FfIwCc1pg3inSOEv2q1xerNgwuL5c+rmSydu/XRx7a8834yGv2qemMbQCUHWON9DDYMB82cA5DiyV1BdZKXk+NtxzDg7U120l55dwD4/sUVnhd8N+m3FdraoYiC2PLeZ6qctAV3vSfKRXr1D/si3Cf9h6J6kvCeAY1429x8q</vt:lpwstr>
  </property>
  <property fmtid="{D5CDD505-2E9C-101B-9397-08002B2CF9AE}" pid="46" name="x1ye=45">
    <vt:lpwstr>fxWuO9yYF8mgfRVqpaNM3yYAkLTuNoZkvOD5oza0+lUdqhCjcBrCy5Y0JSFzcZ6Mllr5UeP390f/U7MtuZr59e0AG9kOLqRK3e7UlOEY6JsEHMTCUROAltoLn/YcgYNbYytVVAp7I16716JU9ixYDVqRoUuxFHhpQZ64GUtWJCXFzoy6RovNmPtNkGT5+PskThWAfNQXIWgILRvYjR162Tm8S7nm3cGixZXs+wSodA7HNT8s2zqdC/DBMAABjJK</vt:lpwstr>
  </property>
  <property fmtid="{D5CDD505-2E9C-101B-9397-08002B2CF9AE}" pid="47" name="x1ye=46">
    <vt:lpwstr>zIiRKmwhDJnASmsDFdKtVkTjOTiPHBO/TDfEucCu3G19k76iok+gikDENfTPO2uykDvDFqiK4ZfGxLT322bGVK8qBOsllkDaWUd6bqdTSGIXJ/vMDSrKxc1FrOX9olTlj8jiKi/IhpQQJNrn5Chbc6B0BGFf7klBn3+nNwQJsIYfhC0LBuQTUQvItq3n4WDV4lAffjzF4x7Y1zX9qDmQVw7287cz7OOO0T0+eRA7MfG2qdBD0XVoT3+0w8LxZpv</vt:lpwstr>
  </property>
  <property fmtid="{D5CDD505-2E9C-101B-9397-08002B2CF9AE}" pid="48" name="x1ye=47">
    <vt:lpwstr>hC4JRIppUIfF11liU0potigPQFum1ywg8EvjJAvQa4+lBFswJbb8rxBlle/DNAco/wrW8/Wr3uizYQEFYn5SmY448eYXvdvjb9Zyc2qAY614vEu7zAApY5d0b/HWodkxlMgM3+je3vlW3HyO78LVVGeYvL165rBsNdIpNAHP+gUPtHPAepWQMcsPUzlzJHTa91rorUMZ/GvBhhyRZhUhYgjwXoyAkKPs3IhJUtqPTqyPWZiDuSegibFbGx9zb5s</vt:lpwstr>
  </property>
  <property fmtid="{D5CDD505-2E9C-101B-9397-08002B2CF9AE}" pid="49" name="x1ye=48">
    <vt:lpwstr>hX3mj699WEPGII36oa854bBY3D/x++VdDDvVMhra4NKNLtWB1i/sCTKX7b6B3mx/YFNU3QcsNh1jmNDUdur++EnvPcpajwyNFh15fMLHoABQcQn+ukH9lqBwkpIRqNBscQtcUBzJ6C/h/rIaRiZTC6fxr0BfgIdH3F1vZ9gjLyc0H4O4OfRvpyjxIu7H0kQnI2mwoiUg13d+jei8WL3j9vRMIumpY9aa3QmxbDMmpC2HQl0/hyGiOgOBZu9rboG</vt:lpwstr>
  </property>
  <property fmtid="{D5CDD505-2E9C-101B-9397-08002B2CF9AE}" pid="50" name="x1ye=49">
    <vt:lpwstr>kbY3zekm59iclnCRWVv6DZOm3/zzlrBzIUSj2Ex1YlIm+jaCbgxwrIOH+ma9ZgTKUhOFDPY5LGqoy1yXz3R6+z/bFXK7q02zhAEqWseFpeYfIUE3785VH36FV4ZDaF6C+dcwKwpHYSKJ8D5pEfy7cN4hNFOflATRz+iv28NYSU1KpBiQd95RRzPUjF16ZFQOUnvtKH3ZYXzzODAhYaI3iAyeSeOubxNI5IChhxKdxHSrWHToBwidTYja8EFd1p5</vt:lpwstr>
  </property>
  <property fmtid="{D5CDD505-2E9C-101B-9397-08002B2CF9AE}" pid="51" name="x1ye=5">
    <vt:lpwstr>YcZbit70PJoaEwFRkuHCVIiM0z/kOVxhBPqeRA4B5PkG4LA15Fxxu6NMFmHOuezbMpcwSxYPkob1GvBVk7aa2gVGkFsbO7IMFe0nfjmu6uatphoTOS0+/FWE26FYLPhDslFf5hTUGO7kUcWi+stVo1FMGy9Zgpt3okOkG712YvesvPIC8ga6JSBoYLOGrhm/KcezVM/ZmAiouDJGnM6cWaGgD2Xx2hwzZhj427gHv+7RLNDyAPKd02S8GPCpE57</vt:lpwstr>
  </property>
  <property fmtid="{D5CDD505-2E9C-101B-9397-08002B2CF9AE}" pid="52" name="x1ye=50">
    <vt:lpwstr>6JSlhtL/blBxXqjxGqqzQ7NCEvAfogH5RpJCBiWp5w8uP6Kb8SWyhWEYgMUjlGyvin6H8SDXRDHX+k6ys9wwYbbYW4hGnmPeLi9PJGLhFZIeq+Q7IdSMPqDa5NR4SvMP3cKrBREgIjoDvRlxDEIcv31XUsAW/ctJavnKWxZC+uHlzK7xGvYOwccGlBEEEr8ZFJpTmD3F8bFj/iCqnmJSA21EdVnW8zc7pBuMmAOHdggM3LsYXcfpZMVj9TeXV9z</vt:lpwstr>
  </property>
  <property fmtid="{D5CDD505-2E9C-101B-9397-08002B2CF9AE}" pid="53" name="x1ye=51">
    <vt:lpwstr>OsvjA0l2uNaz2HGT6NAUbuD/eOU/I+1eWuMqo8f8IMb/+S5xowyiEqFMea9kT0yqGpjCGWFan27iqX9iUilmo5ju9XG5HONkeYbNcJFAElJrBRQs976yHvYPuFU5LwQBqhlCiF9Sw91ts6KT/ROWzgZmLqFhymewguMt2EdfubLy/yhX+MAdXTp0ZjZsmWbV6Q3X8IGDujAqD/uEg+rL6Hw+Y6A+MXW1YFpONmKyDJRDPsigUomcbVaLp06g9X/</vt:lpwstr>
  </property>
  <property fmtid="{D5CDD505-2E9C-101B-9397-08002B2CF9AE}" pid="54" name="x1ye=52">
    <vt:lpwstr>NCMRSaidSflH5ytv1oFW1vbJGJG+DxnbhdXMNlxW9gvr6NBSjSzQZ/0xmS053fc3YdK5hgsCKdMeg1nuBmyM1OgPQmOidCAWHdIB8/05JBfJfV4fboZDjPMLy+zA/fqoLKSY4BrRSrTTvElRJ45SlmBZGDa8vtGsRPRb+GfidK+PnlEHiFW/4o/GNkdJhc8TgRODUGsUyWitO0NB+PcIrQzMyr4yevSDFEHm6UpBmpM/lC+KE6yUJXIA5MIT8of</vt:lpwstr>
  </property>
  <property fmtid="{D5CDD505-2E9C-101B-9397-08002B2CF9AE}" pid="55" name="x1ye=53">
    <vt:lpwstr>koGRORp0olcYlQUpp80NXYX3PTaSCjb9t9hDtcQh+VyCnKaz0Y+yJ7rK10X55pSpDTYMuXW7jgF9sjBMXX/iyyRVR0o6XRSLuvOe+ROu+CBvj2DE+Es4v3i4FfbdDKKNAyzBxrD/WH8IYo1Jz7SAIv9vg3ZxVHBUNa8CjBZfENjbtFJgQG99QqXgU+6L17vLf38c7dzq8wdlcSaVXDI7+uoNZXjClCy5qo5PkUYzoub/vLaT8vvLCoFgAJLe5AJ</vt:lpwstr>
  </property>
  <property fmtid="{D5CDD505-2E9C-101B-9397-08002B2CF9AE}" pid="56" name="x1ye=54">
    <vt:lpwstr>5pHUFH9U74y2TFm7EmRydDpDV8IqnHOKukHw25GAweQbHXc7gufdC4rouA4WrjHr0UmEFtpEz2kO7cHvcFkTl1xrSQWylBzu/+LJsYivmvWb8139ziLvQB+ghDmaYpKCWS/eH82/7Kbny331/ZgMzHSlegu2uHnV1cAhOT/s5nVqeE+vkJjj/ed/H5NE3TSvuu7FZ9rXZ0phQC3vH0goJWFaLWe7lS6+P3awa3NgMK1zfq3QBcqDITn8PAj4G9X</vt:lpwstr>
  </property>
  <property fmtid="{D5CDD505-2E9C-101B-9397-08002B2CF9AE}" pid="57" name="x1ye=55">
    <vt:lpwstr>2mDZ4mt0rd4PAv2uTUx1chRwlBjh8Qz5JlwwRxe39A8KE/+fQfBQf1vaRGh0O6BhT32RX0FsxeKFQUvtD+4dYsHIJPzOCVwgJIUQJIB5BTVZ4Ljyo/aAIbFBguM7SQgp0QJsn6K+aPjQK/mX731x/LDLSzap5/Eh6Sv5qVb5vW7KWU13CWsofbIJeHt7iUUiO/91SUeVa5c67t9UM0c0wsHwfuArO5ew+qBo2Ja9KnBtLgKY0CpmgAWeFUyC67Q</vt:lpwstr>
  </property>
  <property fmtid="{D5CDD505-2E9C-101B-9397-08002B2CF9AE}" pid="58" name="x1ye=56">
    <vt:lpwstr>C6BTeMpFRoIV9X4bMQVcp8njLgqHqtTE0pVJTdH0JY2p0mzAVPqipDjoYaMA4x4iWZGjCddZizGHmwGEzow3XyrE18imjE/5AvCkfYmj3VkmRnRfLT4RKuQVPSDqBtH0Gn7ZZYYWS4aW7veNFS+UTdo+Big8NxBguZLUjpIh8wO2QgKybFwU9y0Y8GudBidZ3V2N0NXXMzpH42I19wm9MVKfM7Vf8W1Cft/ml031QEVo5ywG32i7zInKT7ewGn/</vt:lpwstr>
  </property>
  <property fmtid="{D5CDD505-2E9C-101B-9397-08002B2CF9AE}" pid="59" name="x1ye=57">
    <vt:lpwstr>FIEs1ZAu4d433FC9pERjQJEiWpvkuyuMBdKGlw5OdjI2OHf0o6r3aW3+UIuXxM77SjTTfpSVxlT/oZQJGs7VhYQSeWoFK1o0+QxLvFeEqGgBVBcW4nZRM3H38HqX33NkXisbnGAAxnr6HQQdXSyJuxfCZxUooBGGfIFQxRoUnA4ah8/wEZZTDc6sJorx3KxHX5yEPrzjBxt5HrfvXz9p6PIKaLVQ/pQxwgaD62tGnS5fnwyEHnj1X5UtdhqjrFQ</vt:lpwstr>
  </property>
  <property fmtid="{D5CDD505-2E9C-101B-9397-08002B2CF9AE}" pid="60" name="x1ye=58">
    <vt:lpwstr>irXtssS0V0d9kagwNp0JInFk6mT/hd/rxRD3MkTLq2Bw2/MDt6b3s8rFX94ifnHh06zKkCSkBgFeJzKI0B6m+XdopViYhFNg1cgd36i0TGDZ2yN7n7l06zvzYyL3VO14JSSB6XRvU+cYwZQAbUQJoUJFFVWijMDH+7FZJ+7YMsuFeGd6cB4JIe8CGcHKLCp+QcYpaDcUskXTLyY7GOcM+JkrQ49+pye/pWPcfQwwr+f/fMeh/R4fsNxYWt4DA2/</vt:lpwstr>
  </property>
  <property fmtid="{D5CDD505-2E9C-101B-9397-08002B2CF9AE}" pid="61" name="x1ye=59">
    <vt:lpwstr>LW62o+HsrMRHe7HfENidJyY9gbM1JLhZPHCi/oAQB+d0gYVX/uxe1On3/itlqcXTSjEfHBIcHtqbXzS5pvf5tCgwdXl7qfaRj8iIvnPpFHW74zU0aqTsQbQEY4MUeqtoLyH8SBP8C6RH0EotcyY/pKUNYn0/a/x3Tw7+u+b6JCFdVW+Q8oKHRof5/2RnodjyyYB7qlDE1DkW89aWKtKjx953c20EbmskOHLziNStar0S6t5VuVCQYIdrYtplNA5</vt:lpwstr>
  </property>
  <property fmtid="{D5CDD505-2E9C-101B-9397-08002B2CF9AE}" pid="62" name="x1ye=6">
    <vt:lpwstr>15MUAeThPs70FKOVgDkvfE6gDnM18Ejb/YUmB6mR6aCk7GpjdLsszuT6ceuilU9KQgM9F8HnTywSgEpgYBqCMir2QjUwFUSTby9y5ggEvBAGi0VG54tkACHDqHVA5Bb388IXqRRvTmdysrUhVysBLMD0Nf9LjrkhGfAJG0na+owmTfpsBvsQYFhET2EKNjkb9EEOOhI0v8vG6nXqZQNqDXFf+2ihC8kSoR0hN0TgcTkwQz9OA6VkJ9XRw+oN8PS</vt:lpwstr>
  </property>
  <property fmtid="{D5CDD505-2E9C-101B-9397-08002B2CF9AE}" pid="63" name="x1ye=60">
    <vt:lpwstr>di7sHso4tAObOqiyZaFiFAqXRhBcvLitIpdpqXBKF/ABuZcpDyjH+LIco5TLjfM58OGEQQ24vt6R7oPe+TEtYmQxXmlV7OOk5LpkFCA2ND6tIRBRB7ZFJ7hRW6ZdREK/j2iw3Nhu2sC6nUVIGtMzCXghyaPf0gvRGagylgNem2m/oqQUVMqWB/qG/bqY8mALl0x3cKIDLCDU6cNQKstdJW+Pl0P4O7wQmiWYdTaKtGXFfraX3orsSpmuP7FZNaN</vt:lpwstr>
  </property>
  <property fmtid="{D5CDD505-2E9C-101B-9397-08002B2CF9AE}" pid="64" name="x1ye=61">
    <vt:lpwstr>lKPz3K7+M0hXl/KxlR7l+T8CmPkySbQjt5ABCh0z2y6gweUvY/aq/WdTtMJOWt+gDVhWmhJwCKHJfOpIou+UeY3cLD/mx6TfNGBK/ZqJ4QFoQt4Flr2dN7lHWwhHHzVh+N8FHMB9/ACdr3UKV//+lKtqDhmZXNeIvALdapH1+xvcXqVtGJyPJr0KqaWXKElDyLXgqJ5eKzrn+V6QKUSiXMAMf1vSg8CsXB1qGLXEUcBaXFuWj2dPAJCfCVKoUgx</vt:lpwstr>
  </property>
  <property fmtid="{D5CDD505-2E9C-101B-9397-08002B2CF9AE}" pid="65" name="x1ye=62">
    <vt:lpwstr>FAYLBSwLlJdM6EHnX0LJ9RbvCSq1PYajrEOXzPQPwE83Rdv+AgaXhHtP107jRg0TuGonwAyFD/Aarj+/nXoIS+IxqdhAwOyxvOnXDucJnL74FeerFAwBSKRI1cn4VIu4pMCjk737CORGYJMqfmupVzCNvp4wGx3EzcE+5PmA7V3iZFyzmaruwQaKy0L/UoNg7G2MavuSitb/EEcThbcgHeYbZ+OAJ6fniqMDZQLiCqdq9mqY2AV51oRN4Uc6EKy</vt:lpwstr>
  </property>
  <property fmtid="{D5CDD505-2E9C-101B-9397-08002B2CF9AE}" pid="66" name="x1ye=63">
    <vt:lpwstr>6H9bx8FxTMiTPCMIFuBGtlbDtG6eKBhcCLN+cHYkif6j2NiKNtfGxTnkarW90t/v/Wk4Z5s/LE/6m8h1ZHWfWBYu6p9P04T5UoWlxzxEt9jU53K//wAv86iYpIhGgaol086W/rdSyiWDRmjdiTlkr3vvMlv3DHGmARWotGu6JSGCTkJZ2/TGPhaK3ZgXC85UoToYh0vaOI92ukEG5TsGJD582ZFSUmhdhsu5/3QiDrEsneZLKStJ4B6zkmLUkbt</vt:lpwstr>
  </property>
  <property fmtid="{D5CDD505-2E9C-101B-9397-08002B2CF9AE}" pid="67" name="x1ye=64">
    <vt:lpwstr>bWX8KPFE6YbUN6JUieQjK8XZcLIEAXIyslwNwyy/lV+OJXwTe13W0mGr+kqHGk9xs/wKvit5KDJgm+gylvgAnr6nYkgkicnoNe/8kGam3VKRuBg8JYRn94PhjYe+3dfI94CEH18Vd300c086BiJTbr0KB6Nh3M/3Rr+e0xvCln/73pEl60u9lAfOfFoPz8MQ5sdPmc90lc7i4RiTB5LoQlCUwahldT8odkgAq/y9SE8477/Z8ZF40Xl1FewSExq</vt:lpwstr>
  </property>
  <property fmtid="{D5CDD505-2E9C-101B-9397-08002B2CF9AE}" pid="68" name="x1ye=65">
    <vt:lpwstr>BEV6OOi5ZihWUsQZDFnQlHCQb2nfVDoHjV4hrEHLGqe0J1USDWlnYGAqaujBSP18M5uk870EqAFsGQSXn0DqsCUFLJsMxcGqgotFMC+zGg35BUZKCCTnG7vQ1OgL80weRyfBhrP+A0Te0NCbmi6kFPn0Nf6zPZNzkl4/fhOp8+d+5oyRKLST3vPEHbG8wJgxkU4/X0AWV2e+r5qvWlbWf2kA6X5KM2XI/r4NFuLL2yHWtAVcz5kuZ/X7H1s84g4</vt:lpwstr>
  </property>
  <property fmtid="{D5CDD505-2E9C-101B-9397-08002B2CF9AE}" pid="69" name="x1ye=66">
    <vt:lpwstr>UjbpExcHfmsRlXRHtGR4Dw6WDzLbLeljXJcX6CVfr/rxMPBNDy66kXqd4nGdl7gnHrhYUQld01FZkp3TRyelWOXj7pfOF5F35r1SSxGL+BamPHVOrOx/b3A5vSx6oysgiF2mM7FzlWZ5mLurMsDt86K9giXmu4k/Qjiu0HLX6+zgweTS0SxIsuyqGtlo+DljELbsukpDsjE2p1SnxIL2bq4HfEkHhM+FB1dCEBL84Y2L8KzlrpVTCKog9EgYUAx</vt:lpwstr>
  </property>
  <property fmtid="{D5CDD505-2E9C-101B-9397-08002B2CF9AE}" pid="70" name="x1ye=67">
    <vt:lpwstr>S1wd6fDgrvz9Je/DZMCvnP2XmsyIXlmH44rQw7f+fW6RkbIE3jwsQ5t/EtQXG5hvXyXr1aEL4KCnA0EC0xec9sK2u0wPdVxGSKg7hQKRrJYH6JcpsnMidiNL7kLXQWx5Z33OHaOQptzH6f5AqRDRCUmtI/8U99iOq9BkDu2jThj7otqxixmMsj4802bc7cghrkpBCQtduQP98h4x1P2tP5NCiK7ZjcfJBcoRYazuE5hmk9n1JXI9Eun1vKORbX5</vt:lpwstr>
  </property>
  <property fmtid="{D5CDD505-2E9C-101B-9397-08002B2CF9AE}" pid="71" name="x1ye=68">
    <vt:lpwstr>ZOBsZCLWpBLEkPIlNqslf7S/0fJKGUxXC0SYo2wK0VvHQbxds6itTYgsJvFXJCkuZnzFGmBcQgzFD6LigrNSUKpaKF3g++RlnXryCM/Dz5GN0VQfMgddI8wySjaC4154ET8RNpwgFKVwyzG01kj8ug55bdtGxZc+VxEGDxJl9Mz4Pp9JItcjdmdfU2d5v8z/ZoZh4ZbYVfbTlWjdBkRYIKvT66ZxanTcoXtG764iiBdmJRiEYnQaaNFpIf2zrQl</vt:lpwstr>
  </property>
  <property fmtid="{D5CDD505-2E9C-101B-9397-08002B2CF9AE}" pid="72" name="x1ye=69">
    <vt:lpwstr>HXO0pR7kTzoaClp+HKsdiLC6BQys9Qb7oK+Yvko75g5Cyf58JRSvU9G1oTsaMrPjScQJ/JN1LcWT/rGjwDHpv9fxXJYhR5EB+LZw9++RDdHUKLM8p9VnZJSEt4YLt9t3AhlLagwBuGaD7cBq/SnwUGst1qB02/m4MWVWuiHGNrBq1ofCa3wSBwx58tfjtzgg1lPRUdMxcEkuEaMuLQDuyJgAz6x3RF6/Uq7eu2AedYM2I2W7tvDSpKYKX+nlYi9</vt:lpwstr>
  </property>
  <property fmtid="{D5CDD505-2E9C-101B-9397-08002B2CF9AE}" pid="73" name="x1ye=7">
    <vt:lpwstr>MTgu/vli0bohZ8aoIbmkS76U/BjgNdfdxgQ1YOjtvA8QBuX+VRub44q2yC2/onTO1TBxpht8B7P8Vu68+lgFTuOKvEFv8ngn7TyizMpqYq2VaPow3r6u4InLLzHxmdNlxP6QwsQeeCgRLkHWdPKdy3xZx47ME4CRQZKJWD6mM8fMmpx0Ptd7K85+U1/KuMpCr0Q55/1lqk2SyTbDhvgILRRFtVPgaV8tHwUTH6s2g/otAsGj7ilfZDnu35rK5Uj</vt:lpwstr>
  </property>
  <property fmtid="{D5CDD505-2E9C-101B-9397-08002B2CF9AE}" pid="74" name="x1ye=70">
    <vt:lpwstr>U09Lgj3LAX6/WKt9n4XC7JsY2GRXdtPZRl0g/kvMy9XfLnS6BNbNH4pwO+IOXVWhk2F78En6/IbYwCWfU1iybp+YURD36jpbcbCnl/2sD1S9YrUwgSRD5PNcBJNufsGHhL5gdwEKSEIr5JUHxnAYMJgSekpzS+U1fafgtRi/pmTKPYem7m9cV4OIB9/EXIN9UB4tMSf0+rJoy8N3DxSAlmrS+6d4Rxdx1wLXlccrFQ1ye6kKU6USbHuKfIEJVMy</vt:lpwstr>
  </property>
  <property fmtid="{D5CDD505-2E9C-101B-9397-08002B2CF9AE}" pid="75" name="x1ye=71">
    <vt:lpwstr>YmB0YUr6wevn7H9bcZkp5dikEmsNbqFp8iNPSBD+yKmUm/uJfBIxRFAVgG2doN+rxlmptOr0rPU9DNPvx9xSGsMSkHFZ+coD0LoZ6LYpQXWiJbgI9sh/T1tMRxE8VWypZLQVFx6ewKNzqX73oj4/gvPwLe9PfZNWfpiDO7TJQtElyKgGibdejlVN5sEz1ICyjvgGYhrHITybWLPbTv0ZHiVyiJYIuKgfAc3oGu7q2reTThorKihngyX3JEHH5ak</vt:lpwstr>
  </property>
  <property fmtid="{D5CDD505-2E9C-101B-9397-08002B2CF9AE}" pid="76" name="x1ye=72">
    <vt:lpwstr>CCkpGAz0YHgvsMIgYR0w3l8xin+PV9m5XORGfn2y+l2rqETbIK0HN1/XZRKGeKw/IBRTktUGGVkxcbBbP3pJoYKkLzY+bRB+RsLP0UC0bqmobXxhvlAb45zl2Eu8E48Jams6dG1i3MNsRzJKOA/GC+E8LX5OOgPguHOBMc2lJVQdhR9MgYPp58ambq/u2xilxG876ljzcmwCcrXNe8ONiqB75JQw40BoU33l80mTABIOyEOmPgyK7l4akhGG70s</vt:lpwstr>
  </property>
  <property fmtid="{D5CDD505-2E9C-101B-9397-08002B2CF9AE}" pid="77" name="x1ye=73">
    <vt:lpwstr>i+FYENNhbqJLRZzZs46mnCHIghU4+vav7dMM7RWTczOJLJEtWu1bKF44uGp+SZ6x1HowHMdUHkV96xONmvwUTogLYak6q7Z6QgdKApQb5AP2Dv6x6LBJd44u4fiaoFNyIV0nSeX7HpJzli4Zp7PdHqflBAGwnWQ426BB3DymMWTSkeaJuZqI1Wmcf4Um+oTYFTl5DR0g+kCzpOEpFbflNfGwELhlMlvunW5WsSq1ZYUqEW4oZpQi//YqFcVufvu</vt:lpwstr>
  </property>
  <property fmtid="{D5CDD505-2E9C-101B-9397-08002B2CF9AE}" pid="78" name="x1ye=74">
    <vt:lpwstr>jtOLiIXhY1+H1bS3XVa6wqU5++O7GD2a4yRlpwUdBu9pLXZfljhhJoGo1X6fpgBu6S2BcKUoMsSYD2WT3NMM7Hm5ZYTBnrELtoTTa7pKR6pI36DszL/l5PUUs3ynJ2+fQeN4j1i2Gj3hRjpas7aJZVZL9jK1SmP1G7IKhgqyXDDk8mOMnSlqpSoir93KAoGiNzBF/iQIfPISWDd/LPO/3jCexPCQT1KLgiYkcVEkpgUHpZhxOT+t4Ls1PruBb4s</vt:lpwstr>
  </property>
  <property fmtid="{D5CDD505-2E9C-101B-9397-08002B2CF9AE}" pid="79" name="x1ye=75">
    <vt:lpwstr>ynBZ7UCQ4tV6jcC+KyUZrjlbDCpggZMDCBwfG7bAArEZlNOWTbbySl2xmXYJQKRNZB/vnmoIJ0jNDnyDZ+sbSfWyKjVpjjS04CvtH9UFVbxnEr2E9l/QqY1vyVy5cV/zFSq9Wre0YiBNPX2YeN+IJ0qTb64G3d1H1Q9GCiQSXEbzTW8ze8Mvz6UdhRsmVDSFXSQr+COb6O6s96OifAc/7BSQ+XyuL9cThntV0Zyf6grR2DRbfKXd0ALlGEjbRqk</vt:lpwstr>
  </property>
  <property fmtid="{D5CDD505-2E9C-101B-9397-08002B2CF9AE}" pid="80" name="x1ye=76">
    <vt:lpwstr>SrMQmkTgqqnQbgFf32txozScxjigBvCphQlVteamGVftPYbm+/aWvpJp2mLuTAgBiEhv0Q5dkOPJNMuWLzWQVoWypbKkDjAs5nR4SolMJgvEag79/fNpN5SaXz81p/iYyq6b3/nUkT/K3a9an08zdwbsZvJ8vkhv/17J2Eyd1oxj3Rbxx5qw0qzH0V7B/KbNldFjSsRdhy7wJTPSuCBLNzK4MVkqhqnIbCmbptayuNRdr/kEvsbrweAQkFMW9Rj</vt:lpwstr>
  </property>
  <property fmtid="{D5CDD505-2E9C-101B-9397-08002B2CF9AE}" pid="81" name="x1ye=77">
    <vt:lpwstr>jrJ6hK4Ww8u7+4i+GwtbWKpKJf9snBBiHX5WKgISNx9GPA0VW8ICTC2aOJ+RHEDCWClWUNJZUWt7RPlpQm7kIibY5vhI8L6SmpT43A8QvyDc8MaBvnDdxTYO2gsH3D+S9p+1glqbCZSevoW+T6a0zGAwdr5/LkPPPLt1w4lvBBevidJYyY1f5sd5M/aOU2/SknSqZ9OYIBvsLrvgGFEutjx1M7i42ArD22t5wvhrmbi/8fMAEUf2ryWu9xtUR+E</vt:lpwstr>
  </property>
  <property fmtid="{D5CDD505-2E9C-101B-9397-08002B2CF9AE}" pid="82" name="x1ye=78">
    <vt:lpwstr>4erf+Y8Ab1zHzDabNQGWI+0bH+OhqCBQSDat/wHIg0Je3DfH/+iLfHrz5xrcCmL0JMC4GkvSnA2fWSsO4uILgJzJBh8yaRPVZzdmHKuR4yU2Z//Wvcn6iuE8D7Fm6udxhLG7BgEZaGjRABPwh2qznI0BvK+t9iVxVQkLVuX11y5eSaHL9pECFsfj/SNPQVVukKEpdhdVOx+dXQ7eMgrT3wTF+sOiJnYr1Q4KzqBxTi4dO6R9Oq6jL/Rv3CZ55Oc</vt:lpwstr>
  </property>
  <property fmtid="{D5CDD505-2E9C-101B-9397-08002B2CF9AE}" pid="83" name="x1ye=79">
    <vt:lpwstr>RaePhkUmUfHq+hHoOVoVz/rjNLh5zcuRYpp6xFiOSl8099oGAawpGRBzv74tAUF8riEsuN27GENLt0cwJI0I/m9oP0E4QHn9/XIXGR/mq6dJKfXbN5GGgoMuxMr6q/cjIeoGKyvv8cnfwbueR/RMhYmcbt6gQ3o3Kfg0wcukWJ7awhDfgd5QS1F1Bbp7x0xQL/bcyU2jLlw351gFVqZydOosHEDsjnhXBR2yGFoHjCT2GfrfNs4CU/HoQoxTRvL</vt:lpwstr>
  </property>
  <property fmtid="{D5CDD505-2E9C-101B-9397-08002B2CF9AE}" pid="84" name="x1ye=8">
    <vt:lpwstr>WrlBIYKDZcP7DRNKqXSpn5xgZOWQ4JQxyn3NwnPCLAOi73QbjfKrlOHuAWLNSijk5jkzcmMhBFPiPcz9PR+hpu4HSGEEy7Y47Lho2nBu5cJITWu7ltej28FGTyPRsZ94BNJxBghU+hKaU+TP4D/AwW9OQxERV8gTdOfyvDBF29vWxyFYMNWXxrgkvTS0VflofCJPygQIPfZheIBkXjktjAkYBqOJdP7orREHIs8VoPYIt5itVs7zVgbx+TDqMXo</vt:lpwstr>
  </property>
  <property fmtid="{D5CDD505-2E9C-101B-9397-08002B2CF9AE}" pid="85" name="x1ye=80">
    <vt:lpwstr>ykGB49I/nhfAT2MR0pQMQJqbRZevH8pSEeN1cOuEYLevEWutQ4vLKykxVX9xMbYapiMay2svqJZO53np/aEx8rp5V86kbyxsqB8Zvh/voWRVwcqoEKN+j7eMjI9CAz5nqqfoDw7dhikA4Hy+3t7qOlMgm2BKxqOoObvbbVk4MXeLPKfuPYfKHg+gJId1eOPkW4fLt02PPslMkiBqSC5y4vsafGxzWrIJu2H7U8j1ILUY8ypeV9OxaSiFBzMvMGc</vt:lpwstr>
  </property>
  <property fmtid="{D5CDD505-2E9C-101B-9397-08002B2CF9AE}" pid="86" name="x1ye=81">
    <vt:lpwstr>oZwiYD8wH+91/6I3j6q/Rggfg7s6zc5117VTsxdSKmhdZ8eFHISFv46P5Dc4SkRlYU7gZtt13j5cD0cTx3qqgdWdCjsKd/JCwWURuoUORIaT4UvmaKvq2+SBWBcJeBVH0+BlWJsazh8NHIh99M/uW4JlWIYdmFlmuVGDoT0OynnWpQAaRdxXAOf7TmSfS4Yct+yycI1fi00tn/chUKzM2po8ssJ/eCvjBgm2o0B8q6HXvbsNySQnIXdpfvEYUEz</vt:lpwstr>
  </property>
  <property fmtid="{D5CDD505-2E9C-101B-9397-08002B2CF9AE}" pid="87" name="x1ye=82">
    <vt:lpwstr>IgB2sDOJKamaiED/uc0yiwyJA/xABeq/k5ldbHgTpJLgZOe1AmtzFFNdoD8dMz9NK9kLdzYu/FixOeOs6MwvFjN2p6vqR0ZhG0/QTJwTfBVJuupHOfiaWtnQLW7D8kEYOv6L5jmYherkBidU3DbzOX4TUso4pO6KTjjyIN5DUWJGa7IWWFbclSy6t5NgRZ5Bt2U2GPek9gBj+TduVPycR6l0oqNq9gyuo23JR1nc0vrhf8YDCNP1OOkzD9o77Y6</vt:lpwstr>
  </property>
  <property fmtid="{D5CDD505-2E9C-101B-9397-08002B2CF9AE}" pid="88" name="x1ye=83">
    <vt:lpwstr>8ck4I0bTWxby47Eq0yPUGmTsfBDPvWMwq6qmCiYRLDCkYawD/B96D9cENWq1iK7Dm64jOzIWlyLvMRmLzNR1cH3wd7gCEETtIxPJTSolBeLRUIFGFj9R+zIX07FoTtdornczHf7npzDXrcxFNNWJaqPCzr7Dd2B+F3tOsl++UNjwmndHEHz9HRL9CDDmL4j6iYni3zRQpBnjFz7d/IosXwpW0EDs1V+9vVNYxd8qCLJeHWiTY708UmsRq+a2iQU</vt:lpwstr>
  </property>
  <property fmtid="{D5CDD505-2E9C-101B-9397-08002B2CF9AE}" pid="89" name="x1ye=84">
    <vt:lpwstr>i8wta9lJXyUI1Ihk6WykjYwIjsMWrlQIr5ajitnr97QMoAY2YoHN2QXQk5bYcs09oFq8qnR8QGBhH1/FE66kke6QpYSXAp4bhWjoa+Wq0an4Bctn9H/Qa24uiiAcDeXNh29cTSs9PMTuKO10asbpxQ2yUTNsW+WS8G4rDRXAXlBS0lRGkcAc2it+O+mLnZ66SCnVYvx2OYSqAcuiv9Om0PSiXd53Vj+qo1vDzU+TVpg8FaSX+sQqzLpgeLMgm77</vt:lpwstr>
  </property>
  <property fmtid="{D5CDD505-2E9C-101B-9397-08002B2CF9AE}" pid="90" name="x1ye=85">
    <vt:lpwstr>ZKPLjX6ZF+QryylhqX7HbzxoC+13dI5jgMW4sHfi5pwULd7k6VhNgsV5dhvLOrS3Ernq7nj8nqaci2eGS9GpGMFBdv7BO0+3xEnkr36YJuff8MSjS/8SeWIuQDk8+INRHXHYJSorAB9Ucc2rc6Mpij7QAAqHORhUBzk0TujxDrHM0BAWdyZx9gkI2mc7bbvpCakMiPPTtX97lMj9FN3XQCKUE5Q/8g865MMgPV/LYlc8gys77aU9OvIcC0e7RwS</vt:lpwstr>
  </property>
  <property fmtid="{D5CDD505-2E9C-101B-9397-08002B2CF9AE}" pid="91" name="x1ye=86">
    <vt:lpwstr>oclnXDM/uXVK1BSZsUc8QUaoZX+Xsd1eYtnCc06/lAlc8fFyJXusOP/U9GrMbimsbZmEsBCSSv+E4PkkpcyQ1/CdySsb+NR+FeroSTcrUxHuSeRqwyp5Rw5Hgtm1gZurFE9Q65Aq1PRqwjHMVyEtM0PHYYDY4ZNS78JlmURkhtavaAYkse6t2G8FwkChR5UaFNwi6wWXnhj+dpff+w9a/ljzC+T/MSJ2jgipVHyi5ef2aijW2cgHQOth4IXRoVX</vt:lpwstr>
  </property>
  <property fmtid="{D5CDD505-2E9C-101B-9397-08002B2CF9AE}" pid="92" name="x1ye=87">
    <vt:lpwstr>1qATdVOH0gLjfk8sCnEVSP1TMU4W2Ae5WLFyYTxSRvSf0By6HZ9Cy+SmRGQv3ooq/hvrZ3x9evq5r7jFQzITFzeAB1HMMauMXb4aBXryCb2gWKZTKvqMBsbRsIyBoe5tdn1LLtG3TJx2lO/1gW1adI2uZ3nGWjXvdD66ilNxeXmHkk16Sf4BemU9TH2ATjsKCvUKhBTyysrfkhfj1xUQjKiW3AfTC+tV+ehrr3IMTtVedWGE75E/Px4Lj2rr6EA</vt:lpwstr>
  </property>
  <property fmtid="{D5CDD505-2E9C-101B-9397-08002B2CF9AE}" pid="93" name="x1ye=88">
    <vt:lpwstr>GluYrbjer6hlm2VJ6LAlUh+UnKQUVyuwE+rcHqOM3NPnhjluzQRu2N9LGWXVT5jvAEPMs5EMCe2EaP5+duyqXyH/oT53LlRdgQxj9HXZrjUe1XPwHuammydQETdAL5kZ0tuyGof7MgaYyAb8957Yaf/paxOC4s8bGXg9EX06tMVPNQ59k13SXKa92cL3fa7tRB3ystyGk5iA/XatDg3xKrH1GNZQrvI7WA4VQRl9b/jWDKlDB/ttqhQnoJp8fLP</vt:lpwstr>
  </property>
  <property fmtid="{D5CDD505-2E9C-101B-9397-08002B2CF9AE}" pid="94" name="x1ye=89">
    <vt:lpwstr>xCL/U1lkwBDEE/8WBygi+zoWH0xf+xnjOm0gc9GUn7uCnS0gyzxFlI80kNHwkcsLvgXuDEEbjMN/56NEMgCJQHaNoy6yZOI+3GjU4lPHi70jp30MTtYBoQLIqii3Hajk1pfU9j+1G0tjOqRW6qDV3JsM3pNFhHOyDDNXb74Pm4H0XD9M3hm765i6bhzE61jmOaQ7mMWLXqk30XoTqM9HKrYVOHp9kUDJfhLuvwokvti7lzE8eNDic6RRvThd3fa</vt:lpwstr>
  </property>
  <property fmtid="{D5CDD505-2E9C-101B-9397-08002B2CF9AE}" pid="95" name="x1ye=9">
    <vt:lpwstr>KAL3YOI4D2suvSn+6KQ+skbGZjr41GH2sh5+CaidT4AldiAD9xZoK33ZUhrtsBfZXiR0N5ZXnuaqaP4KO+rYnSSPK+JhXLR0cOgTGLeqea6FO4dFwdlwoDtRHXRKPwIVEYknpJEbfonu8s0cHhSyltLF0TpsMvsrSbkkHqzxdMyIz2bNyUDaiDiWLFjG8etjq0v32qAPXFicWp3kuv4edI6ceDuv68RTosmm5epIZN6Si2Qtv6p6mRoZh5lgvCa</vt:lpwstr>
  </property>
  <property fmtid="{D5CDD505-2E9C-101B-9397-08002B2CF9AE}" pid="96" name="x1ye=90">
    <vt:lpwstr>7oPCmXr51jyxaf7POUFhuqU/V7NodxzQY1UuF9EsBSxlv6Xsdijny3HEFF1/toIehs359rhcylcYV/F+BqLuPKn4S5nIFgkKZosexH+x0/lH50Z++Vt57zOEr+mFxVD/jeb0zDkqsYsVZmdSIyFPFcX9BR1Celh4+O1gzZ2/W8a74h1u0r1tXC5UCM/YrqmT/II8T2Ky6/z0Sy6d6LPSUDVaSPUMKjUF0W1BgQ3x9AxfLyKqHSsP2lG0qHYCa4h</vt:lpwstr>
  </property>
  <property fmtid="{D5CDD505-2E9C-101B-9397-08002B2CF9AE}" pid="97" name="x1ye=91">
    <vt:lpwstr>Z/20RrmbLU+WKCM6WRDogej7ZqovL8fSMoOcfQImeRIOl40t3NX5/ypqSrur2QX7pH90N1CkjM08DnXPchYkODyqhnFx3mT1Ux+ZZ1sr6EwYYUo90ytdttDGV39Yc3XLjmyynbrh58nct6rHV/YChqWTMY2jQZ0HvUIV/G1hPi5kwrSoG8r4mNNYYEqMuRPfjML5EOutcEA57QP6Kcr1fS+NbzApnx/AuQAxxwegI6NYCtNlrC0EqyefSaXXcFm</vt:lpwstr>
  </property>
  <property fmtid="{D5CDD505-2E9C-101B-9397-08002B2CF9AE}" pid="98" name="x1ye=92">
    <vt:lpwstr>JacUjgtbH8a7Ga0Bj3UcvdOzppZiXwJ9gpkE+zXqPiEhEJyiS4Qw1beA4RYif7+Tf8vt9HlITpkwlFC+wmxhRZmgJTw9bWDJ8Fn94mPcP+2RFSpSpmNTpaQja+K0jWDi1D2wWfo57/qwWveF2M+lU2NujF8U41cA5kKMsYqL0Q8+PYX9sISmZ44MUdBPa2kESxPG1w/Bs7ZcGV74hJoRFJHoRT0s5mQS9CQa+4abQTyH27C50MGT/SfR+qloHwV</vt:lpwstr>
  </property>
  <property fmtid="{D5CDD505-2E9C-101B-9397-08002B2CF9AE}" pid="99" name="x1ye=93">
    <vt:lpwstr>jDV56s5A6KYBQmwKfFF0eQ0W4KHOlSqKWyOiT67ZBKhyOj8DIpOPElK2mfBB7LYi7kDPMsFhby68VbrgYFzlpVBtNsmDugh/XqdqLp5EZVGbuE+612lRrd/cSu72lz7J69alKogKza/4C1wd8fqHXDuxR/xo9+XT2YELY30+CUJOP+FaapLJjA6fwNRv6X8CzePFzq0ueN3LOifBrnR/qtWq4kPXfxX/HX1zSUJ8Qd7cC2IOwxSEdZ56hytTeOc</vt:lpwstr>
  </property>
  <property fmtid="{D5CDD505-2E9C-101B-9397-08002B2CF9AE}" pid="100" name="x1ye=94">
    <vt:lpwstr>o6JlH98q2vIXqcJCNWThmSQeSw4LpeQ0sGfWYwEIiFpoCfq4lGwbg65Lr7UYb4aEs5KLxQIJfP3HL/Qy+s1zNhfEnv9ueuBo14sZOK5B7UTbeFPSg+g/AFDCOofRr9OYA1rwiBThBHUfXSpn94QXL7+PxOc15n3iJWn6TgGoWzx8zLJaEm0JqYmLa+lnPk1y7Ge8KWZIzkTlOXpc+aP0AW0pmhKzgaogie2wjbilVhpHc1ppmIXHzKGruP3eRFG</vt:lpwstr>
  </property>
  <property fmtid="{D5CDD505-2E9C-101B-9397-08002B2CF9AE}" pid="101" name="x1ye=95">
    <vt:lpwstr>Q15HKgdvzM7uAgOHLESXSWDfl389YHpnDODpduUPZxrOVvzd5SfK40DKHfDlhPYCtsnNm/fL4nUcsjUK5OI/HRa3HFbAAgBgdtSEQihByDr7ri6jHp4w45vYPVWBcFm7mlhky19dcyLD/GUaCoNMYTumIEKOdtc801wIyloMWE+tsTf64cxNi6O44OEpJfuf1pE5/c9QaJxBibJtMgyiLNsux8/u3iVzscD3Vu4ubwG98zX+kgwca19UEZ2dlb0</vt:lpwstr>
  </property>
  <property fmtid="{D5CDD505-2E9C-101B-9397-08002B2CF9AE}" pid="102" name="x1ye=96">
    <vt:lpwstr>iDGxr/vyOxHiQEsviiEZlOXILVFUbTEmuod9kGO15HS3Gxo5/QzbjLjOY9BhO9eixMUnt8WQrRkWz51NNgZR2NNu/SCjA6JoEkYwNvKV/CGHrB5WPYPdaUWCWHJcrk+qpWxSvahW3cZ6GSBRWfrwrKC0hQJ5T3EyEbcD9HfoQWbqjsc2YIEoJpSOply/g5/l7y0oBGQMdpSQW3iTaiVyR3tzanu2eSrRp8pZiMW19gwrm5y/rwOTH4vT+jTlsaE</vt:lpwstr>
  </property>
  <property fmtid="{D5CDD505-2E9C-101B-9397-08002B2CF9AE}" pid="103" name="x1ye=97">
    <vt:lpwstr>o6nJYyU++28ygfVilxefvKolvhvakBiMIURaNWXSURXhicg2vBurxTC5njZHboNTczyPlwfm4hWfDLOlctM5q7lTZw/ACnGDsPA1+Vg/SU9YcU3d5kUGI7L35aXgehQ24TxGLMbOhbDaCMoBMPnvA8JKygV2vWjFVVK0aC6OP8YpWJOE1b4wZCGCoAfUYHB35eZgfs9LMh2OC26tn3Lo8UxCPBZmzyChS0L0D0wH7WEUonT/OXqC9la/FBkJCKu</vt:lpwstr>
  </property>
  <property fmtid="{D5CDD505-2E9C-101B-9397-08002B2CF9AE}" pid="104" name="x1ye=98">
    <vt:lpwstr>pLULKZmkyU6Q54tuETIcO1bSM43mfRPegaA6OxvAcy4tf5koBjaSYAPpt9WhMOTuz+xBVMSRT7i6MOj5Q2xwWANPuInXrAlOMAT7lWN4Tg8PDBN2ZDtU6wGEkcTSq9FJTHVpph9ebXgvXWTmVETWaPy1NOVj6gJRQOlOnyPIuiP8xYsr+dhN4XGN3e+WVrWUiMBnEwCiGLE+vyKxvix9F7GR6hTxDIMFevAZ0aoxpky5menb9gnA9IdgWM5jGct</vt:lpwstr>
  </property>
  <property fmtid="{D5CDD505-2E9C-101B-9397-08002B2CF9AE}" pid="105" name="x1ye=99">
    <vt:lpwstr>VZNRSeeorgMJhMFX2+eqYK6K2Mcp+yOy3KwR3XM+AmEXQWfjrN+E/Ann1OIbcOrw4ccXTH1m3BjGEL7YxNkZ/vnHqCX0QIVmk+NLbkxHHmbREyP35N98dzfOsACiCmcNABSr3yOoS96dHVI9Hx+pqnM4eckcq7NvHSae55oxBHMwG/C4m5OBcjmBPwI/6L0Rvv00RgiUmtPOiyJ6E34C/vHau1xWJHPu65my1itFOElknyH+oQWKJE4eUiLeUOA</vt:lpwstr>
  </property>
</Properties>
</file>